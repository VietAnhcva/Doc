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D05B44" w14:paraId="001AF1F7" w14:textId="77777777" w:rsidTr="00937483">
        <w:trPr>
          <w:cantSplit/>
          <w:trHeight w:val="1189"/>
        </w:trPr>
        <w:tc>
          <w:tcPr>
            <w:tcW w:w="1514" w:type="dxa"/>
            <w:vMerge w:val="restart"/>
            <w:textDirection w:val="tbRl"/>
            <w:vAlign w:val="center"/>
          </w:tcPr>
          <w:p w14:paraId="491B9094" w14:textId="2CBE4A7D" w:rsidR="002F5265" w:rsidRPr="00D05B44"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D05B44" w:rsidRDefault="00937483" w:rsidP="001B1C7D">
            <w:pPr>
              <w:spacing w:before="360"/>
              <w:jc w:val="center"/>
              <w:rPr>
                <w:b/>
                <w:bCs/>
                <w:lang w:val="vi-VN"/>
              </w:rPr>
            </w:pPr>
            <w:r w:rsidRPr="003D1480">
              <w:rPr>
                <w:rFonts w:eastAsia="Arial" w:cs="Cordia New"/>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73791"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" filled="f" strokeweight="4.5pt">
                      <v:stroke linestyle="thinThick"/>
                    </v:rect>
                  </w:pict>
                </mc:Fallback>
              </mc:AlternateContent>
            </w:r>
            <w:r w:rsidR="002F5265" w:rsidRPr="00D05B44">
              <w:rPr>
                <w:b/>
                <w:bCs/>
                <w:sz w:val="28"/>
                <w:szCs w:val="30"/>
                <w:lang w:val="vi-VN"/>
              </w:rPr>
              <w:t>HỌC VIỆN CÔNG NGHỆ BƯU CHÍNH VIỄN THÔNG</w:t>
            </w:r>
          </w:p>
          <w:p w14:paraId="59828AFD" w14:textId="77777777" w:rsidR="002F5265" w:rsidRPr="00D05B44" w:rsidRDefault="002F5265" w:rsidP="001B1C7D">
            <w:pPr>
              <w:tabs>
                <w:tab w:val="left" w:pos="2490"/>
              </w:tabs>
              <w:jc w:val="center"/>
              <w:rPr>
                <w:b/>
                <w:bCs/>
              </w:rPr>
            </w:pPr>
            <w:r w:rsidRPr="00D05B44">
              <w:rPr>
                <w:b/>
                <w:bCs/>
              </w:rPr>
              <w:t>---------------------------------------</w:t>
            </w:r>
          </w:p>
        </w:tc>
      </w:tr>
      <w:tr w:rsidR="002F5265" w:rsidRPr="00D05B44" w14:paraId="5B4B28C3" w14:textId="77777777" w:rsidTr="00937483">
        <w:trPr>
          <w:cantSplit/>
          <w:trHeight w:val="629"/>
        </w:trPr>
        <w:tc>
          <w:tcPr>
            <w:tcW w:w="1514" w:type="dxa"/>
            <w:vMerge/>
          </w:tcPr>
          <w:p w14:paraId="24C15358" w14:textId="77777777" w:rsidR="002F5265" w:rsidRPr="00D05B44" w:rsidRDefault="002F5265" w:rsidP="001B1C7D">
            <w:pPr>
              <w:jc w:val="center"/>
            </w:pPr>
          </w:p>
        </w:tc>
        <w:tc>
          <w:tcPr>
            <w:tcW w:w="3880" w:type="dxa"/>
            <w:vAlign w:val="center"/>
          </w:tcPr>
          <w:p w14:paraId="27A71CCE" w14:textId="77777777" w:rsidR="002F5265" w:rsidRPr="00D05B44" w:rsidRDefault="002F5265" w:rsidP="001B1C7D">
            <w:pPr>
              <w:spacing w:before="140"/>
              <w:jc w:val="center"/>
              <w:rPr>
                <w:b/>
                <w:bCs/>
                <w:sz w:val="22"/>
                <w:szCs w:val="22"/>
              </w:rPr>
            </w:pPr>
          </w:p>
        </w:tc>
        <w:tc>
          <w:tcPr>
            <w:tcW w:w="4950" w:type="dxa"/>
            <w:vAlign w:val="center"/>
          </w:tcPr>
          <w:p w14:paraId="5108D7C9" w14:textId="77777777" w:rsidR="002F5265" w:rsidRPr="00D05B44" w:rsidRDefault="002F5265" w:rsidP="001B1C7D">
            <w:pPr>
              <w:spacing w:before="140"/>
              <w:jc w:val="center"/>
              <w:rPr>
                <w:b/>
                <w:bCs/>
                <w:sz w:val="22"/>
                <w:szCs w:val="22"/>
              </w:rPr>
            </w:pPr>
          </w:p>
        </w:tc>
      </w:tr>
      <w:tr w:rsidR="002F5265" w:rsidRPr="00D05B44" w14:paraId="0CA7E779" w14:textId="77777777" w:rsidTr="00937483">
        <w:trPr>
          <w:cantSplit/>
          <w:trHeight w:val="1908"/>
        </w:trPr>
        <w:tc>
          <w:tcPr>
            <w:tcW w:w="1514" w:type="dxa"/>
            <w:vMerge/>
          </w:tcPr>
          <w:p w14:paraId="6D67AC82" w14:textId="77777777" w:rsidR="002F5265" w:rsidRPr="00D05B44" w:rsidRDefault="002F5265" w:rsidP="001B1C7D">
            <w:pPr>
              <w:jc w:val="center"/>
            </w:pPr>
          </w:p>
        </w:tc>
        <w:tc>
          <w:tcPr>
            <w:tcW w:w="8830" w:type="dxa"/>
            <w:gridSpan w:val="2"/>
          </w:tcPr>
          <w:p w14:paraId="3D51F81B" w14:textId="77777777" w:rsidR="002F5265" w:rsidRPr="00D05B44" w:rsidRDefault="002F5265" w:rsidP="001B1C7D">
            <w:pPr>
              <w:spacing w:before="140"/>
              <w:jc w:val="center"/>
              <w:rPr>
                <w:b/>
                <w:bCs/>
              </w:rPr>
            </w:pPr>
            <w:r w:rsidRPr="003D1480">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82.5pt" o:ole="">
                  <v:imagedata r:id="rId8" o:title=""/>
                </v:shape>
                <o:OLEObject Type="Embed" ProgID="Photoshop.Image.7" ShapeID="_x0000_i1025" DrawAspect="Content" ObjectID="_1793037904" r:id="rId9">
                  <o:FieldCodes>\s</o:FieldCodes>
                </o:OLEObject>
              </w:object>
            </w:r>
          </w:p>
        </w:tc>
      </w:tr>
      <w:tr w:rsidR="002F5265" w:rsidRPr="00D05B44" w14:paraId="5B3423D2" w14:textId="77777777" w:rsidTr="00937483">
        <w:trPr>
          <w:cantSplit/>
          <w:trHeight w:val="456"/>
        </w:trPr>
        <w:tc>
          <w:tcPr>
            <w:tcW w:w="1514" w:type="dxa"/>
            <w:vMerge/>
          </w:tcPr>
          <w:p w14:paraId="2067C142" w14:textId="77777777" w:rsidR="002F5265" w:rsidRPr="00D05B44" w:rsidRDefault="002F5265" w:rsidP="001B1C7D">
            <w:pPr>
              <w:jc w:val="center"/>
              <w:rPr>
                <w:b/>
                <w:bCs/>
              </w:rPr>
            </w:pPr>
          </w:p>
        </w:tc>
        <w:tc>
          <w:tcPr>
            <w:tcW w:w="8830" w:type="dxa"/>
            <w:gridSpan w:val="2"/>
          </w:tcPr>
          <w:p w14:paraId="476DD293" w14:textId="77777777" w:rsidR="002F5265" w:rsidRPr="00D05B44" w:rsidRDefault="002F5265" w:rsidP="001B1C7D">
            <w:pPr>
              <w:spacing w:before="140"/>
              <w:jc w:val="center"/>
              <w:rPr>
                <w:b/>
                <w:bCs/>
              </w:rPr>
            </w:pPr>
          </w:p>
        </w:tc>
      </w:tr>
      <w:tr w:rsidR="002F5265" w:rsidRPr="00D05B44" w14:paraId="25917FE4" w14:textId="77777777" w:rsidTr="00937483">
        <w:trPr>
          <w:cantSplit/>
          <w:trHeight w:val="506"/>
        </w:trPr>
        <w:tc>
          <w:tcPr>
            <w:tcW w:w="1514" w:type="dxa"/>
            <w:vMerge/>
          </w:tcPr>
          <w:p w14:paraId="7A4F27FF" w14:textId="77777777" w:rsidR="002F5265" w:rsidRPr="00D05B44" w:rsidRDefault="002F5265" w:rsidP="001B1C7D">
            <w:pPr>
              <w:jc w:val="center"/>
              <w:rPr>
                <w:b/>
                <w:bCs/>
              </w:rPr>
            </w:pPr>
          </w:p>
        </w:tc>
        <w:tc>
          <w:tcPr>
            <w:tcW w:w="8830" w:type="dxa"/>
            <w:gridSpan w:val="2"/>
          </w:tcPr>
          <w:p w14:paraId="49BE5361" w14:textId="3D1118BD" w:rsidR="00937483" w:rsidRPr="00D05B44" w:rsidRDefault="00567956" w:rsidP="00937483">
            <w:pPr>
              <w:spacing w:before="140" w:line="360" w:lineRule="auto"/>
              <w:jc w:val="center"/>
              <w:rPr>
                <w:b/>
                <w:bCs/>
                <w:sz w:val="28"/>
                <w:szCs w:val="28"/>
              </w:rPr>
            </w:pPr>
            <w:r>
              <w:rPr>
                <w:b/>
                <w:bCs/>
                <w:sz w:val="28"/>
                <w:szCs w:val="28"/>
              </w:rPr>
              <w:t>CAO VIỆT ANH</w:t>
            </w:r>
          </w:p>
        </w:tc>
      </w:tr>
      <w:tr w:rsidR="002F5265" w:rsidRPr="00D05B44" w14:paraId="43D5F26A" w14:textId="77777777" w:rsidTr="00937483">
        <w:trPr>
          <w:cantSplit/>
          <w:trHeight w:val="456"/>
        </w:trPr>
        <w:tc>
          <w:tcPr>
            <w:tcW w:w="1514" w:type="dxa"/>
            <w:vMerge/>
          </w:tcPr>
          <w:p w14:paraId="59E40486" w14:textId="77777777" w:rsidR="002F5265" w:rsidRPr="00D05B44" w:rsidRDefault="002F5265" w:rsidP="001B1C7D">
            <w:pPr>
              <w:jc w:val="center"/>
            </w:pPr>
          </w:p>
        </w:tc>
        <w:tc>
          <w:tcPr>
            <w:tcW w:w="8830" w:type="dxa"/>
            <w:gridSpan w:val="2"/>
          </w:tcPr>
          <w:p w14:paraId="1B8E7973" w14:textId="77777777" w:rsidR="002F5265" w:rsidRPr="00D05B44" w:rsidRDefault="002F5265" w:rsidP="001B1C7D">
            <w:pPr>
              <w:spacing w:before="140"/>
              <w:rPr>
                <w:b/>
                <w:bCs/>
              </w:rPr>
            </w:pPr>
          </w:p>
        </w:tc>
      </w:tr>
      <w:tr w:rsidR="002F5265" w:rsidRPr="00D05B44" w14:paraId="5A1FDECB" w14:textId="77777777" w:rsidTr="00937483">
        <w:trPr>
          <w:cantSplit/>
          <w:trHeight w:val="456"/>
        </w:trPr>
        <w:tc>
          <w:tcPr>
            <w:tcW w:w="1514" w:type="dxa"/>
            <w:vMerge w:val="restart"/>
            <w:textDirection w:val="tbRl"/>
            <w:vAlign w:val="center"/>
          </w:tcPr>
          <w:p w14:paraId="01C1AAD9" w14:textId="1B3C730E" w:rsidR="002F5265" w:rsidRPr="00D05B44" w:rsidRDefault="002F5265" w:rsidP="001B1C7D">
            <w:pPr>
              <w:ind w:left="113" w:right="113"/>
              <w:jc w:val="center"/>
              <w:rPr>
                <w:lang w:val="vi-VN"/>
              </w:rPr>
            </w:pPr>
          </w:p>
        </w:tc>
        <w:tc>
          <w:tcPr>
            <w:tcW w:w="8830" w:type="dxa"/>
            <w:gridSpan w:val="2"/>
          </w:tcPr>
          <w:p w14:paraId="3628E682" w14:textId="40420387" w:rsidR="002F5265" w:rsidRPr="00D05B44" w:rsidRDefault="00567956" w:rsidP="001B1C7D">
            <w:pPr>
              <w:spacing w:before="60"/>
              <w:jc w:val="center"/>
              <w:rPr>
                <w:b/>
                <w:bCs/>
                <w:sz w:val="28"/>
                <w:szCs w:val="28"/>
                <w:lang w:val="vi-VN"/>
              </w:rPr>
            </w:pPr>
            <w:r w:rsidRPr="002E795D">
              <w:rPr>
                <w:b/>
                <w:sz w:val="32"/>
              </w:rPr>
              <w:t>NGHIÊN CỨU</w:t>
            </w:r>
            <w:r>
              <w:rPr>
                <w:b/>
                <w:sz w:val="32"/>
              </w:rPr>
              <w:t xml:space="preserve"> ỨNG DỤNG HỌC MÁY ĐỀ</w:t>
            </w:r>
            <w:r w:rsidRPr="002E795D">
              <w:rPr>
                <w:b/>
                <w:sz w:val="32"/>
              </w:rPr>
              <w:t xml:space="preserve"> </w:t>
            </w:r>
            <w:r>
              <w:rPr>
                <w:b/>
                <w:sz w:val="32"/>
              </w:rPr>
              <w:t>PHÁT HIỆN VẬN ĐỘNG BẤT THƯỜNG</w:t>
            </w:r>
          </w:p>
        </w:tc>
      </w:tr>
      <w:tr w:rsidR="002F5265" w:rsidRPr="00D05B44" w14:paraId="39371760" w14:textId="77777777" w:rsidTr="00937483">
        <w:trPr>
          <w:cantSplit/>
          <w:trHeight w:val="506"/>
        </w:trPr>
        <w:tc>
          <w:tcPr>
            <w:tcW w:w="1514" w:type="dxa"/>
            <w:vMerge/>
            <w:textDirection w:val="tbRl"/>
            <w:vAlign w:val="center"/>
          </w:tcPr>
          <w:p w14:paraId="13B2FC39" w14:textId="77777777" w:rsidR="002F5265" w:rsidRPr="00D05B44" w:rsidRDefault="002F5265" w:rsidP="001B1C7D">
            <w:pPr>
              <w:ind w:left="113" w:right="113"/>
              <w:jc w:val="center"/>
              <w:rPr>
                <w:sz w:val="32"/>
                <w:szCs w:val="32"/>
                <w:lang w:val="vi-VN"/>
              </w:rPr>
            </w:pPr>
          </w:p>
        </w:tc>
        <w:tc>
          <w:tcPr>
            <w:tcW w:w="8830" w:type="dxa"/>
            <w:gridSpan w:val="2"/>
          </w:tcPr>
          <w:p w14:paraId="5482CE74" w14:textId="77777777" w:rsidR="002F5265" w:rsidRPr="00D05B44" w:rsidRDefault="002F5265" w:rsidP="001B1C7D">
            <w:pPr>
              <w:spacing w:before="140"/>
              <w:jc w:val="center"/>
              <w:rPr>
                <w:b/>
                <w:bCs/>
                <w:lang w:val="de-DE"/>
              </w:rPr>
            </w:pPr>
          </w:p>
        </w:tc>
      </w:tr>
      <w:tr w:rsidR="002F5265" w:rsidRPr="00D05B44" w14:paraId="7DA43C19" w14:textId="77777777" w:rsidTr="00937483">
        <w:trPr>
          <w:cantSplit/>
          <w:trHeight w:val="456"/>
        </w:trPr>
        <w:tc>
          <w:tcPr>
            <w:tcW w:w="1514" w:type="dxa"/>
            <w:vMerge/>
            <w:vAlign w:val="center"/>
          </w:tcPr>
          <w:p w14:paraId="1188928C" w14:textId="77777777" w:rsidR="002F5265" w:rsidRPr="00D05B44" w:rsidRDefault="002F5265" w:rsidP="001B1C7D">
            <w:pPr>
              <w:jc w:val="center"/>
              <w:rPr>
                <w:lang w:val="de-DE"/>
              </w:rPr>
            </w:pPr>
          </w:p>
        </w:tc>
        <w:tc>
          <w:tcPr>
            <w:tcW w:w="8830" w:type="dxa"/>
            <w:gridSpan w:val="2"/>
          </w:tcPr>
          <w:p w14:paraId="3F6AC213" w14:textId="77777777" w:rsidR="002F5265" w:rsidRPr="00D05B44" w:rsidRDefault="002F5265" w:rsidP="001B1C7D">
            <w:pPr>
              <w:spacing w:before="140"/>
              <w:jc w:val="center"/>
              <w:rPr>
                <w:b/>
                <w:bCs/>
                <w:lang w:val="de-DE"/>
              </w:rPr>
            </w:pPr>
          </w:p>
        </w:tc>
      </w:tr>
      <w:tr w:rsidR="002F5265" w:rsidRPr="00D05B44" w14:paraId="7A0FA4BF" w14:textId="77777777" w:rsidTr="00937483">
        <w:trPr>
          <w:cantSplit/>
          <w:trHeight w:val="456"/>
        </w:trPr>
        <w:tc>
          <w:tcPr>
            <w:tcW w:w="1514" w:type="dxa"/>
            <w:vMerge/>
            <w:vAlign w:val="center"/>
          </w:tcPr>
          <w:p w14:paraId="20A28C30" w14:textId="77777777" w:rsidR="002F5265" w:rsidRPr="00D05B44" w:rsidRDefault="002F5265" w:rsidP="001B1C7D">
            <w:pPr>
              <w:jc w:val="center"/>
              <w:rPr>
                <w:lang w:val="de-DE"/>
              </w:rPr>
            </w:pPr>
          </w:p>
        </w:tc>
        <w:tc>
          <w:tcPr>
            <w:tcW w:w="8830" w:type="dxa"/>
            <w:gridSpan w:val="2"/>
          </w:tcPr>
          <w:p w14:paraId="16E8BFB8" w14:textId="77777777" w:rsidR="002F5265" w:rsidRPr="00D05B44" w:rsidRDefault="002F5265" w:rsidP="001B1C7D">
            <w:pPr>
              <w:spacing w:before="140"/>
              <w:rPr>
                <w:lang w:val="de-DE"/>
              </w:rPr>
            </w:pPr>
          </w:p>
        </w:tc>
      </w:tr>
      <w:tr w:rsidR="002F5265" w:rsidRPr="00D05B44" w14:paraId="122D5DB5" w14:textId="77777777" w:rsidTr="00937483">
        <w:trPr>
          <w:cantSplit/>
          <w:trHeight w:val="456"/>
        </w:trPr>
        <w:tc>
          <w:tcPr>
            <w:tcW w:w="1514" w:type="dxa"/>
            <w:vMerge/>
            <w:vAlign w:val="center"/>
          </w:tcPr>
          <w:p w14:paraId="4530285A" w14:textId="77777777" w:rsidR="002F5265" w:rsidRPr="00D05B44" w:rsidRDefault="002F5265" w:rsidP="001B1C7D">
            <w:pPr>
              <w:jc w:val="center"/>
              <w:rPr>
                <w:lang w:val="de-DE"/>
              </w:rPr>
            </w:pPr>
          </w:p>
        </w:tc>
        <w:tc>
          <w:tcPr>
            <w:tcW w:w="8830" w:type="dxa"/>
            <w:gridSpan w:val="2"/>
          </w:tcPr>
          <w:p w14:paraId="6388CD00" w14:textId="0E83505D" w:rsidR="002F5265" w:rsidRPr="00D05B44" w:rsidRDefault="002F5265" w:rsidP="00937483">
            <w:pPr>
              <w:tabs>
                <w:tab w:val="left" w:pos="2033"/>
              </w:tabs>
              <w:spacing w:before="140"/>
              <w:rPr>
                <w:b/>
                <w:bCs/>
                <w:lang w:val="de-DE"/>
              </w:rPr>
            </w:pPr>
          </w:p>
        </w:tc>
      </w:tr>
      <w:tr w:rsidR="002F5265" w:rsidRPr="00D05B44" w14:paraId="63292D78" w14:textId="77777777" w:rsidTr="00937483">
        <w:trPr>
          <w:cantSplit/>
          <w:trHeight w:val="1002"/>
        </w:trPr>
        <w:tc>
          <w:tcPr>
            <w:tcW w:w="1514" w:type="dxa"/>
            <w:vMerge/>
            <w:vAlign w:val="center"/>
          </w:tcPr>
          <w:p w14:paraId="7170A106" w14:textId="77777777" w:rsidR="002F5265" w:rsidRPr="00D05B44" w:rsidRDefault="002F5265" w:rsidP="001B1C7D">
            <w:pPr>
              <w:jc w:val="center"/>
              <w:rPr>
                <w:b/>
                <w:bCs/>
                <w:lang w:val="de-DE"/>
              </w:rPr>
            </w:pPr>
          </w:p>
        </w:tc>
        <w:tc>
          <w:tcPr>
            <w:tcW w:w="8830" w:type="dxa"/>
            <w:gridSpan w:val="2"/>
          </w:tcPr>
          <w:p w14:paraId="08DE4CD5" w14:textId="0DCFC1BA" w:rsidR="002F5265" w:rsidRPr="00D05B44" w:rsidRDefault="001B1C7D" w:rsidP="001B1C7D">
            <w:pPr>
              <w:spacing w:before="140"/>
              <w:jc w:val="center"/>
              <w:rPr>
                <w:b/>
                <w:bCs/>
                <w:sz w:val="28"/>
                <w:szCs w:val="32"/>
                <w:lang w:val="de-DE"/>
              </w:rPr>
            </w:pPr>
            <w:r w:rsidRPr="00D05B44">
              <w:rPr>
                <w:b/>
                <w:bCs/>
                <w:sz w:val="28"/>
                <w:szCs w:val="32"/>
                <w:lang w:val="de-DE"/>
              </w:rPr>
              <w:t>ĐỒ</w:t>
            </w:r>
            <w:r w:rsidR="002F5265" w:rsidRPr="00D05B44">
              <w:rPr>
                <w:b/>
                <w:bCs/>
                <w:sz w:val="28"/>
                <w:szCs w:val="32"/>
                <w:lang w:val="de-DE"/>
              </w:rPr>
              <w:t xml:space="preserve"> ÁN TỐT NGHIỆP THẠC SĨ KỸ THUẬT</w:t>
            </w:r>
          </w:p>
          <w:p w14:paraId="53363F59" w14:textId="77777777" w:rsidR="002F5265" w:rsidRPr="00D05B44" w:rsidRDefault="002F5265" w:rsidP="001B1C7D">
            <w:pPr>
              <w:spacing w:before="140"/>
              <w:jc w:val="center"/>
              <w:rPr>
                <w:bCs/>
                <w:sz w:val="28"/>
                <w:szCs w:val="28"/>
                <w:lang w:val="de-DE"/>
              </w:rPr>
            </w:pPr>
            <w:r w:rsidRPr="00D05B44">
              <w:rPr>
                <w:b/>
                <w:bCs/>
                <w:sz w:val="28"/>
                <w:szCs w:val="32"/>
                <w:lang w:val="de-DE"/>
              </w:rPr>
              <w:t>(</w:t>
            </w:r>
            <w:r w:rsidRPr="00D05B44">
              <w:rPr>
                <w:b/>
                <w:bCs/>
                <w:i/>
                <w:sz w:val="28"/>
                <w:szCs w:val="32"/>
                <w:lang w:val="de-DE"/>
              </w:rPr>
              <w:t>Theo định hướng ứng dụng</w:t>
            </w:r>
            <w:r w:rsidRPr="00D05B44">
              <w:rPr>
                <w:b/>
                <w:bCs/>
                <w:sz w:val="28"/>
                <w:szCs w:val="32"/>
                <w:lang w:val="de-DE"/>
              </w:rPr>
              <w:t xml:space="preserve">) </w:t>
            </w:r>
          </w:p>
        </w:tc>
      </w:tr>
      <w:tr w:rsidR="002F5265" w:rsidRPr="00D05B44" w14:paraId="3FDAF2A2" w14:textId="77777777" w:rsidTr="00937483">
        <w:trPr>
          <w:cantSplit/>
          <w:trHeight w:val="506"/>
        </w:trPr>
        <w:tc>
          <w:tcPr>
            <w:tcW w:w="1514" w:type="dxa"/>
            <w:vMerge/>
            <w:vAlign w:val="center"/>
          </w:tcPr>
          <w:p w14:paraId="3DC24343" w14:textId="77777777" w:rsidR="002F5265" w:rsidRPr="00D05B44" w:rsidRDefault="002F5265" w:rsidP="001B1C7D">
            <w:pPr>
              <w:jc w:val="center"/>
              <w:rPr>
                <w:lang w:val="de-DE"/>
              </w:rPr>
            </w:pPr>
          </w:p>
        </w:tc>
        <w:tc>
          <w:tcPr>
            <w:tcW w:w="8830" w:type="dxa"/>
            <w:gridSpan w:val="2"/>
          </w:tcPr>
          <w:p w14:paraId="609B460B" w14:textId="77777777" w:rsidR="002F5265" w:rsidRPr="00D05B44" w:rsidRDefault="002F5265" w:rsidP="001B1C7D">
            <w:pPr>
              <w:spacing w:before="140"/>
              <w:jc w:val="center"/>
              <w:rPr>
                <w:bCs/>
                <w:sz w:val="28"/>
                <w:szCs w:val="28"/>
                <w:lang w:val="de-DE"/>
              </w:rPr>
            </w:pPr>
          </w:p>
        </w:tc>
      </w:tr>
      <w:tr w:rsidR="002F5265" w:rsidRPr="00D05B44" w14:paraId="01B91DC3" w14:textId="77777777" w:rsidTr="00937483">
        <w:trPr>
          <w:cantSplit/>
          <w:trHeight w:val="456"/>
        </w:trPr>
        <w:tc>
          <w:tcPr>
            <w:tcW w:w="1514" w:type="dxa"/>
            <w:vMerge w:val="restart"/>
            <w:textDirection w:val="tbRl"/>
            <w:vAlign w:val="center"/>
          </w:tcPr>
          <w:p w14:paraId="4D9AF423" w14:textId="7916AB29" w:rsidR="002F5265" w:rsidRPr="00D05B44" w:rsidRDefault="002F5265" w:rsidP="001B1C7D">
            <w:pPr>
              <w:ind w:left="113" w:right="113"/>
              <w:jc w:val="center"/>
              <w:rPr>
                <w:lang w:val="vi-VN"/>
              </w:rPr>
            </w:pPr>
          </w:p>
        </w:tc>
        <w:tc>
          <w:tcPr>
            <w:tcW w:w="8830" w:type="dxa"/>
            <w:gridSpan w:val="2"/>
          </w:tcPr>
          <w:p w14:paraId="4C94C0E6" w14:textId="77777777" w:rsidR="002F5265" w:rsidRPr="00D05B44" w:rsidRDefault="002F5265" w:rsidP="001B1C7D">
            <w:pPr>
              <w:spacing w:before="140"/>
              <w:jc w:val="center"/>
              <w:rPr>
                <w:lang w:val="de-DE"/>
              </w:rPr>
            </w:pPr>
          </w:p>
        </w:tc>
      </w:tr>
      <w:tr w:rsidR="002F5265" w:rsidRPr="00D05B44" w14:paraId="26D04309" w14:textId="77777777" w:rsidTr="00937483">
        <w:trPr>
          <w:cantSplit/>
          <w:trHeight w:val="456"/>
        </w:trPr>
        <w:tc>
          <w:tcPr>
            <w:tcW w:w="1514" w:type="dxa"/>
            <w:vMerge/>
          </w:tcPr>
          <w:p w14:paraId="35B76C07" w14:textId="77777777" w:rsidR="002F5265" w:rsidRPr="00D05B44" w:rsidRDefault="002F5265" w:rsidP="001B1C7D">
            <w:pPr>
              <w:jc w:val="center"/>
              <w:rPr>
                <w:lang w:val="de-DE"/>
              </w:rPr>
            </w:pPr>
          </w:p>
        </w:tc>
        <w:tc>
          <w:tcPr>
            <w:tcW w:w="8830" w:type="dxa"/>
            <w:gridSpan w:val="2"/>
          </w:tcPr>
          <w:p w14:paraId="58B80623" w14:textId="77777777" w:rsidR="002F5265" w:rsidRPr="00D05B44" w:rsidRDefault="002F5265" w:rsidP="001B1C7D">
            <w:pPr>
              <w:spacing w:before="140"/>
              <w:jc w:val="center"/>
              <w:rPr>
                <w:lang w:val="de-DE"/>
              </w:rPr>
            </w:pPr>
          </w:p>
        </w:tc>
      </w:tr>
      <w:tr w:rsidR="002F5265" w:rsidRPr="00D05B44" w14:paraId="0364D2D9" w14:textId="77777777" w:rsidTr="00937483">
        <w:trPr>
          <w:cantSplit/>
          <w:trHeight w:val="585"/>
        </w:trPr>
        <w:tc>
          <w:tcPr>
            <w:tcW w:w="1514" w:type="dxa"/>
            <w:vMerge/>
          </w:tcPr>
          <w:p w14:paraId="1EA86D57" w14:textId="77777777" w:rsidR="002F5265" w:rsidRPr="00D05B44" w:rsidRDefault="002F5265" w:rsidP="001B1C7D">
            <w:pPr>
              <w:jc w:val="center"/>
              <w:rPr>
                <w:lang w:val="de-DE"/>
              </w:rPr>
            </w:pPr>
          </w:p>
        </w:tc>
        <w:tc>
          <w:tcPr>
            <w:tcW w:w="8830" w:type="dxa"/>
            <w:gridSpan w:val="2"/>
          </w:tcPr>
          <w:p w14:paraId="3E775781" w14:textId="77777777" w:rsidR="002F5265" w:rsidRPr="00D05B44" w:rsidRDefault="002F5265" w:rsidP="001B1C7D">
            <w:pPr>
              <w:spacing w:before="140" w:after="120"/>
              <w:rPr>
                <w:b/>
                <w:lang w:val="de-DE"/>
              </w:rPr>
            </w:pPr>
          </w:p>
        </w:tc>
      </w:tr>
      <w:tr w:rsidR="002F5265" w:rsidRPr="00D05B44" w14:paraId="0BEB09D2" w14:textId="77777777" w:rsidTr="00937483">
        <w:trPr>
          <w:cantSplit/>
          <w:trHeight w:val="1343"/>
        </w:trPr>
        <w:tc>
          <w:tcPr>
            <w:tcW w:w="1514" w:type="dxa"/>
            <w:vAlign w:val="center"/>
          </w:tcPr>
          <w:p w14:paraId="4DF98049" w14:textId="75B1443E" w:rsidR="002F5265" w:rsidRPr="00D05B44" w:rsidRDefault="002F5265" w:rsidP="001B1C7D">
            <w:pPr>
              <w:spacing w:before="60"/>
              <w:jc w:val="center"/>
              <w:rPr>
                <w:lang w:val="vi-VN"/>
              </w:rPr>
            </w:pPr>
          </w:p>
        </w:tc>
        <w:tc>
          <w:tcPr>
            <w:tcW w:w="8830" w:type="dxa"/>
            <w:gridSpan w:val="2"/>
          </w:tcPr>
          <w:p w14:paraId="77BB45DC" w14:textId="77777777" w:rsidR="002F5265" w:rsidRPr="00D05B44" w:rsidRDefault="002F5265" w:rsidP="001B1C7D">
            <w:pPr>
              <w:spacing w:before="140"/>
              <w:jc w:val="center"/>
              <w:rPr>
                <w:b/>
                <w:bCs/>
                <w:sz w:val="28"/>
                <w:szCs w:val="28"/>
                <w:lang w:val="vi-VN"/>
              </w:rPr>
            </w:pPr>
          </w:p>
          <w:p w14:paraId="23C9814C" w14:textId="77777777" w:rsidR="00937483" w:rsidRPr="00D05B44" w:rsidRDefault="00937483" w:rsidP="001B1C7D">
            <w:pPr>
              <w:spacing w:before="140"/>
              <w:jc w:val="center"/>
              <w:rPr>
                <w:sz w:val="24"/>
                <w:szCs w:val="24"/>
                <w:lang w:val="vi-VN"/>
              </w:rPr>
            </w:pPr>
          </w:p>
          <w:p w14:paraId="667404DA" w14:textId="199DB0B0" w:rsidR="002F5265" w:rsidRPr="00D05B44" w:rsidRDefault="002F5265" w:rsidP="001B1C7D">
            <w:pPr>
              <w:spacing w:before="140"/>
              <w:jc w:val="center"/>
              <w:rPr>
                <w:b/>
                <w:bCs/>
                <w:sz w:val="32"/>
                <w:szCs w:val="32"/>
                <w:lang w:val="vi-VN"/>
              </w:rPr>
            </w:pPr>
            <w:r w:rsidRPr="00D05B44">
              <w:rPr>
                <w:b/>
                <w:bCs/>
                <w:sz w:val="24"/>
                <w:szCs w:val="24"/>
                <w:lang w:val="vi-VN"/>
              </w:rPr>
              <w:t>HÀ NỘI</w:t>
            </w:r>
            <w:r w:rsidRPr="00D05B44">
              <w:rPr>
                <w:b/>
                <w:bCs/>
                <w:sz w:val="24"/>
                <w:szCs w:val="24"/>
              </w:rPr>
              <w:t xml:space="preserve"> </w:t>
            </w:r>
            <w:r w:rsidR="00937483" w:rsidRPr="00D05B44">
              <w:rPr>
                <w:b/>
                <w:bCs/>
                <w:sz w:val="24"/>
                <w:szCs w:val="24"/>
              </w:rPr>
              <w:t>–</w:t>
            </w:r>
            <w:r w:rsidRPr="00D05B44">
              <w:rPr>
                <w:b/>
                <w:bCs/>
                <w:sz w:val="24"/>
                <w:szCs w:val="24"/>
              </w:rPr>
              <w:t xml:space="preserve"> 20</w:t>
            </w:r>
            <w:r w:rsidR="00567956">
              <w:rPr>
                <w:b/>
                <w:bCs/>
                <w:sz w:val="24"/>
                <w:szCs w:val="24"/>
              </w:rPr>
              <w:t>24</w:t>
            </w:r>
          </w:p>
        </w:tc>
      </w:tr>
    </w:tbl>
    <w:tbl>
      <w:tblPr>
        <w:tblW w:w="8800" w:type="dxa"/>
        <w:jc w:val="center"/>
        <w:tblLayout w:type="fixed"/>
        <w:tblLook w:val="04A0" w:firstRow="1" w:lastRow="0" w:firstColumn="1" w:lastColumn="0" w:noHBand="0" w:noVBand="1"/>
      </w:tblPr>
      <w:tblGrid>
        <w:gridCol w:w="3357"/>
        <w:gridCol w:w="5443"/>
      </w:tblGrid>
      <w:tr w:rsidR="002F5265" w:rsidRPr="00D05B44" w14:paraId="7A7C4365" w14:textId="77777777" w:rsidTr="00937483">
        <w:trPr>
          <w:cantSplit/>
          <w:trHeight w:val="1232"/>
          <w:jc w:val="center"/>
        </w:trPr>
        <w:tc>
          <w:tcPr>
            <w:tcW w:w="8800" w:type="dxa"/>
            <w:gridSpan w:val="2"/>
          </w:tcPr>
          <w:p w14:paraId="3C082AE5" w14:textId="27C8F8CE" w:rsidR="002F5265" w:rsidRPr="00D05B44" w:rsidRDefault="00937483" w:rsidP="001B1C7D">
            <w:pPr>
              <w:spacing w:before="480"/>
              <w:jc w:val="center"/>
              <w:rPr>
                <w:b/>
                <w:bCs/>
                <w:lang w:val="de-DE"/>
              </w:rPr>
            </w:pPr>
            <w:r w:rsidRPr="003D1480">
              <w:rPr>
                <w:rFonts w:eastAsia="Arial" w:cs="Cordia New"/>
                <w:noProof/>
                <w:sz w:val="26"/>
                <w:szCs w:val="22"/>
              </w:rPr>
              <w:lastRenderedPageBreak/>
              <mc:AlternateContent>
                <mc:Choice Requires="wps">
                  <w:drawing>
                    <wp:anchor distT="0" distB="0" distL="114300" distR="114300" simplePos="0" relativeHeight="251662848" behindDoc="0" locked="0" layoutInCell="1" allowOverlap="1" wp14:anchorId="5D39CFF9" wp14:editId="6FC2E35F">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DB5CF"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" filled="f" strokeweight="4.5pt">
                      <v:stroke linestyle="thinThick"/>
                    </v:rect>
                  </w:pict>
                </mc:Fallback>
              </mc:AlternateContent>
            </w:r>
            <w:r w:rsidR="002F5265" w:rsidRPr="00D05B44">
              <w:rPr>
                <w:b/>
                <w:bCs/>
                <w:sz w:val="28"/>
                <w:szCs w:val="30"/>
                <w:lang w:val="de-DE"/>
              </w:rPr>
              <w:t>HỌC VIỆN CÔNG NGHỆ BƯU CHÍNH VIỄN THÔNG</w:t>
            </w:r>
          </w:p>
          <w:p w14:paraId="206269A9" w14:textId="487473F9" w:rsidR="002F5265" w:rsidRPr="00D05B44" w:rsidRDefault="002F5265" w:rsidP="001B1C7D">
            <w:pPr>
              <w:spacing w:before="60"/>
              <w:jc w:val="center"/>
              <w:rPr>
                <w:b/>
                <w:bCs/>
                <w:lang w:val="de-DE"/>
              </w:rPr>
            </w:pPr>
            <w:r w:rsidRPr="00D05B44">
              <w:rPr>
                <w:b/>
                <w:bCs/>
              </w:rPr>
              <w:t>---------------------------------------</w:t>
            </w:r>
          </w:p>
        </w:tc>
      </w:tr>
      <w:tr w:rsidR="002F5265" w:rsidRPr="00D05B44" w14:paraId="6547AE9F" w14:textId="77777777" w:rsidTr="00937483">
        <w:trPr>
          <w:cantSplit/>
          <w:trHeight w:val="421"/>
          <w:jc w:val="center"/>
        </w:trPr>
        <w:tc>
          <w:tcPr>
            <w:tcW w:w="3357" w:type="dxa"/>
            <w:vAlign w:val="center"/>
          </w:tcPr>
          <w:p w14:paraId="0C327314" w14:textId="77777777" w:rsidR="002F5265" w:rsidRPr="00D05B44" w:rsidRDefault="002F5265" w:rsidP="001B1C7D">
            <w:pPr>
              <w:spacing w:before="140"/>
              <w:jc w:val="center"/>
              <w:rPr>
                <w:b/>
                <w:bCs/>
                <w:sz w:val="22"/>
                <w:szCs w:val="22"/>
                <w:lang w:val="de-DE"/>
              </w:rPr>
            </w:pPr>
          </w:p>
        </w:tc>
        <w:tc>
          <w:tcPr>
            <w:tcW w:w="5443" w:type="dxa"/>
            <w:vAlign w:val="center"/>
          </w:tcPr>
          <w:p w14:paraId="067583A3" w14:textId="43AE3EA7" w:rsidR="002F5265" w:rsidRPr="00D05B44" w:rsidRDefault="002F5265" w:rsidP="001B1C7D">
            <w:pPr>
              <w:spacing w:before="140"/>
              <w:jc w:val="center"/>
              <w:rPr>
                <w:b/>
                <w:bCs/>
                <w:sz w:val="22"/>
                <w:szCs w:val="22"/>
              </w:rPr>
            </w:pPr>
          </w:p>
        </w:tc>
      </w:tr>
      <w:tr w:rsidR="002F5265" w:rsidRPr="00D05B44" w14:paraId="30886714" w14:textId="77777777" w:rsidTr="00937483">
        <w:trPr>
          <w:cantSplit/>
          <w:trHeight w:val="1811"/>
          <w:jc w:val="center"/>
        </w:trPr>
        <w:tc>
          <w:tcPr>
            <w:tcW w:w="8800" w:type="dxa"/>
            <w:gridSpan w:val="2"/>
          </w:tcPr>
          <w:p w14:paraId="0A0302A0" w14:textId="1B15A0DD" w:rsidR="002F5265" w:rsidRPr="00D05B44" w:rsidRDefault="002F5265" w:rsidP="001B1C7D">
            <w:pPr>
              <w:spacing w:before="60"/>
              <w:jc w:val="center"/>
              <w:rPr>
                <w:b/>
                <w:bCs/>
              </w:rPr>
            </w:pPr>
            <w:r w:rsidRPr="003D1480">
              <w:object w:dxaOrig="1619" w:dyaOrig="1626" w14:anchorId="1747E425">
                <v:shape id="_x0000_i1026" type="#_x0000_t75" style="width:82.5pt;height:82.5pt" o:ole="">
                  <v:imagedata r:id="rId8" o:title=""/>
                </v:shape>
                <o:OLEObject Type="Embed" ProgID="Photoshop.Image.7" ShapeID="_x0000_i1026" DrawAspect="Content" ObjectID="_1793037905" r:id="rId10">
                  <o:FieldCodes>\s</o:FieldCodes>
                </o:OLEObject>
              </w:object>
            </w:r>
          </w:p>
        </w:tc>
      </w:tr>
      <w:tr w:rsidR="002F5265" w:rsidRPr="00D05B44" w14:paraId="6F63B18D" w14:textId="77777777" w:rsidTr="00937483">
        <w:trPr>
          <w:cantSplit/>
          <w:trHeight w:val="359"/>
          <w:jc w:val="center"/>
        </w:trPr>
        <w:tc>
          <w:tcPr>
            <w:tcW w:w="8800" w:type="dxa"/>
            <w:gridSpan w:val="2"/>
          </w:tcPr>
          <w:p w14:paraId="7BE73185" w14:textId="77777777" w:rsidR="002F5265" w:rsidRPr="00D05B44" w:rsidRDefault="002F5265" w:rsidP="001B1C7D">
            <w:pPr>
              <w:spacing w:before="60"/>
              <w:jc w:val="center"/>
              <w:rPr>
                <w:b/>
                <w:bCs/>
              </w:rPr>
            </w:pPr>
          </w:p>
        </w:tc>
      </w:tr>
      <w:tr w:rsidR="002F5265" w:rsidRPr="00D05B44" w14:paraId="233FB5A9" w14:textId="77777777" w:rsidTr="00937483">
        <w:trPr>
          <w:cantSplit/>
          <w:trHeight w:val="409"/>
          <w:jc w:val="center"/>
        </w:trPr>
        <w:tc>
          <w:tcPr>
            <w:tcW w:w="8800" w:type="dxa"/>
            <w:gridSpan w:val="2"/>
          </w:tcPr>
          <w:p w14:paraId="5E9F6056" w14:textId="77777777" w:rsidR="002F5265" w:rsidRPr="00D05B44" w:rsidRDefault="002F5265" w:rsidP="001B1C7D">
            <w:pPr>
              <w:spacing w:before="60"/>
              <w:jc w:val="center"/>
              <w:rPr>
                <w:b/>
                <w:sz w:val="28"/>
                <w:szCs w:val="30"/>
              </w:rPr>
            </w:pPr>
          </w:p>
        </w:tc>
      </w:tr>
      <w:tr w:rsidR="002F5265" w:rsidRPr="00D05B44" w14:paraId="5FA20F7F" w14:textId="77777777" w:rsidTr="00937483">
        <w:trPr>
          <w:cantSplit/>
          <w:trHeight w:val="409"/>
          <w:jc w:val="center"/>
        </w:trPr>
        <w:tc>
          <w:tcPr>
            <w:tcW w:w="8800" w:type="dxa"/>
            <w:gridSpan w:val="2"/>
          </w:tcPr>
          <w:p w14:paraId="5E28D5E1" w14:textId="7FCB9B44" w:rsidR="002F5265" w:rsidRPr="00D05B44" w:rsidRDefault="00700530" w:rsidP="00700530">
            <w:pPr>
              <w:spacing w:before="60"/>
              <w:jc w:val="center"/>
              <w:rPr>
                <w:b/>
                <w:bCs/>
                <w:sz w:val="28"/>
              </w:rPr>
            </w:pPr>
            <w:r>
              <w:rPr>
                <w:b/>
                <w:bCs/>
                <w:sz w:val="28"/>
              </w:rPr>
              <w:t>C</w:t>
            </w:r>
            <w:r w:rsidR="002043D3">
              <w:rPr>
                <w:b/>
                <w:bCs/>
                <w:sz w:val="28"/>
              </w:rPr>
              <w:t>AO VIỆT ANH</w:t>
            </w:r>
          </w:p>
        </w:tc>
      </w:tr>
      <w:tr w:rsidR="002F5265" w:rsidRPr="00D05B44" w14:paraId="22AAF0E0" w14:textId="77777777" w:rsidTr="00937483">
        <w:trPr>
          <w:cantSplit/>
          <w:trHeight w:val="359"/>
          <w:jc w:val="center"/>
        </w:trPr>
        <w:tc>
          <w:tcPr>
            <w:tcW w:w="8800" w:type="dxa"/>
            <w:gridSpan w:val="2"/>
          </w:tcPr>
          <w:p w14:paraId="67397784" w14:textId="77777777" w:rsidR="002F5265" w:rsidRPr="00D05B44" w:rsidRDefault="002F5265" w:rsidP="001B1C7D">
            <w:pPr>
              <w:spacing w:before="60"/>
              <w:rPr>
                <w:b/>
                <w:bCs/>
              </w:rPr>
            </w:pPr>
          </w:p>
        </w:tc>
      </w:tr>
      <w:tr w:rsidR="002F5265" w:rsidRPr="00D05B44" w14:paraId="5729A1F5" w14:textId="77777777" w:rsidTr="00937483">
        <w:trPr>
          <w:cantSplit/>
          <w:trHeight w:val="359"/>
          <w:jc w:val="center"/>
        </w:trPr>
        <w:tc>
          <w:tcPr>
            <w:tcW w:w="8800" w:type="dxa"/>
            <w:gridSpan w:val="2"/>
          </w:tcPr>
          <w:p w14:paraId="12E786C3" w14:textId="77777777" w:rsidR="002F5265" w:rsidRPr="00D05B44" w:rsidRDefault="002F5265" w:rsidP="001B1C7D">
            <w:pPr>
              <w:spacing w:before="60"/>
              <w:jc w:val="center"/>
              <w:rPr>
                <w:b/>
                <w:bCs/>
              </w:rPr>
            </w:pPr>
          </w:p>
        </w:tc>
      </w:tr>
      <w:tr w:rsidR="002F5265" w:rsidRPr="00D05B44" w14:paraId="351A9156" w14:textId="77777777" w:rsidTr="00937483">
        <w:trPr>
          <w:cantSplit/>
          <w:trHeight w:val="409"/>
          <w:jc w:val="center"/>
        </w:trPr>
        <w:tc>
          <w:tcPr>
            <w:tcW w:w="8800" w:type="dxa"/>
            <w:gridSpan w:val="2"/>
          </w:tcPr>
          <w:p w14:paraId="57B77BF0" w14:textId="04B1DEBE" w:rsidR="002F5265" w:rsidRPr="00D05B44" w:rsidRDefault="00461EB2" w:rsidP="001B1C7D">
            <w:pPr>
              <w:spacing w:before="60"/>
              <w:jc w:val="center"/>
              <w:rPr>
                <w:b/>
                <w:bCs/>
                <w:sz w:val="28"/>
                <w:szCs w:val="28"/>
              </w:rPr>
            </w:pPr>
            <w:r w:rsidRPr="002E795D">
              <w:rPr>
                <w:b/>
                <w:sz w:val="32"/>
              </w:rPr>
              <w:t>NGHIÊN CỨU</w:t>
            </w:r>
            <w:r>
              <w:rPr>
                <w:b/>
                <w:sz w:val="32"/>
              </w:rPr>
              <w:t xml:space="preserve"> ỨNG DỤNG HỌC MÁY ĐỀ</w:t>
            </w:r>
            <w:r w:rsidRPr="002E795D">
              <w:rPr>
                <w:b/>
                <w:sz w:val="32"/>
              </w:rPr>
              <w:t xml:space="preserve"> </w:t>
            </w:r>
            <w:r>
              <w:rPr>
                <w:b/>
                <w:sz w:val="32"/>
              </w:rPr>
              <w:t xml:space="preserve">PHÁT HIỆN VẬN ĐỘNG BẤT THƯỜNG </w:t>
            </w:r>
          </w:p>
        </w:tc>
      </w:tr>
      <w:tr w:rsidR="002F5265" w:rsidRPr="00D05B44" w14:paraId="41EACA1D" w14:textId="77777777" w:rsidTr="00937483">
        <w:trPr>
          <w:cantSplit/>
          <w:trHeight w:val="359"/>
          <w:jc w:val="center"/>
        </w:trPr>
        <w:tc>
          <w:tcPr>
            <w:tcW w:w="8800" w:type="dxa"/>
            <w:gridSpan w:val="2"/>
          </w:tcPr>
          <w:p w14:paraId="57466057" w14:textId="77777777" w:rsidR="002F5265" w:rsidRPr="00D05B44" w:rsidRDefault="002F5265" w:rsidP="001B1C7D">
            <w:pPr>
              <w:spacing w:before="60"/>
              <w:rPr>
                <w:b/>
                <w:bCs/>
              </w:rPr>
            </w:pPr>
          </w:p>
        </w:tc>
      </w:tr>
      <w:tr w:rsidR="002F5265" w:rsidRPr="00D05B44" w14:paraId="4BFBFBA6" w14:textId="77777777" w:rsidTr="00937483">
        <w:trPr>
          <w:cantSplit/>
          <w:trHeight w:val="359"/>
          <w:jc w:val="center"/>
        </w:trPr>
        <w:tc>
          <w:tcPr>
            <w:tcW w:w="8800" w:type="dxa"/>
            <w:gridSpan w:val="2"/>
          </w:tcPr>
          <w:p w14:paraId="67589293" w14:textId="77777777" w:rsidR="002F5265" w:rsidRPr="00D05B44" w:rsidRDefault="002F5265" w:rsidP="001B1C7D">
            <w:pPr>
              <w:spacing w:before="60"/>
            </w:pPr>
          </w:p>
        </w:tc>
      </w:tr>
      <w:tr w:rsidR="002F5265" w:rsidRPr="00D05B44" w14:paraId="0ACB9C9D" w14:textId="77777777" w:rsidTr="00937483">
        <w:trPr>
          <w:cantSplit/>
          <w:trHeight w:val="359"/>
          <w:jc w:val="center"/>
        </w:trPr>
        <w:tc>
          <w:tcPr>
            <w:tcW w:w="8800" w:type="dxa"/>
            <w:gridSpan w:val="2"/>
          </w:tcPr>
          <w:p w14:paraId="1CF1FEE0" w14:textId="77777777" w:rsidR="002F5265" w:rsidRPr="00D05B44" w:rsidRDefault="002F5265" w:rsidP="001B1C7D">
            <w:pPr>
              <w:spacing w:before="60"/>
              <w:rPr>
                <w:b/>
                <w:bCs/>
              </w:rPr>
            </w:pPr>
          </w:p>
        </w:tc>
      </w:tr>
      <w:tr w:rsidR="002F5265" w:rsidRPr="00D05B44" w14:paraId="06FD8C21" w14:textId="77777777" w:rsidTr="00937483">
        <w:trPr>
          <w:cantSplit/>
          <w:trHeight w:val="409"/>
          <w:jc w:val="center"/>
        </w:trPr>
        <w:tc>
          <w:tcPr>
            <w:tcW w:w="8800" w:type="dxa"/>
            <w:gridSpan w:val="2"/>
          </w:tcPr>
          <w:p w14:paraId="4043E038" w14:textId="77777777" w:rsidR="002F5265" w:rsidRPr="00D05B44" w:rsidRDefault="002F5265" w:rsidP="001B1C7D">
            <w:pPr>
              <w:spacing w:before="60"/>
              <w:jc w:val="center"/>
              <w:rPr>
                <w:b/>
                <w:sz w:val="28"/>
                <w:lang w:val="vi-VN"/>
              </w:rPr>
            </w:pPr>
            <w:r w:rsidRPr="00D05B44">
              <w:rPr>
                <w:b/>
                <w:sz w:val="28"/>
              </w:rPr>
              <w:t>Chuyên ngành:</w:t>
            </w:r>
            <w:r w:rsidRPr="00D05B44">
              <w:rPr>
                <w:b/>
                <w:sz w:val="28"/>
                <w:lang w:val="vi-VN"/>
              </w:rPr>
              <w:t xml:space="preserve"> KHOA HỌC MÁY TÍNH</w:t>
            </w:r>
          </w:p>
        </w:tc>
      </w:tr>
      <w:tr w:rsidR="002F5265" w:rsidRPr="00D05B44" w14:paraId="3085C321" w14:textId="77777777" w:rsidTr="00937483">
        <w:trPr>
          <w:cantSplit/>
          <w:trHeight w:val="409"/>
          <w:jc w:val="center"/>
        </w:trPr>
        <w:tc>
          <w:tcPr>
            <w:tcW w:w="8800" w:type="dxa"/>
            <w:gridSpan w:val="2"/>
          </w:tcPr>
          <w:p w14:paraId="47F581EA" w14:textId="77777777" w:rsidR="002F5265" w:rsidRPr="00D05B44" w:rsidRDefault="002F5265" w:rsidP="001B1C7D">
            <w:pPr>
              <w:spacing w:before="60"/>
              <w:ind w:firstLineChars="1000" w:firstLine="2811"/>
              <w:jc w:val="both"/>
              <w:rPr>
                <w:b/>
                <w:sz w:val="28"/>
                <w:lang w:val="vi-VN"/>
              </w:rPr>
            </w:pPr>
            <w:r w:rsidRPr="00D05B44">
              <w:rPr>
                <w:b/>
                <w:sz w:val="28"/>
              </w:rPr>
              <w:t xml:space="preserve">Mã số: </w:t>
            </w:r>
            <w:r w:rsidRPr="00D05B44">
              <w:rPr>
                <w:b/>
                <w:sz w:val="28"/>
                <w:lang w:val="vi-VN"/>
              </w:rPr>
              <w:t>8.48.01.01</w:t>
            </w:r>
          </w:p>
        </w:tc>
      </w:tr>
      <w:tr w:rsidR="002F5265" w:rsidRPr="00D05B44" w14:paraId="67FC9C24" w14:textId="77777777" w:rsidTr="00937483">
        <w:trPr>
          <w:cantSplit/>
          <w:trHeight w:val="359"/>
          <w:jc w:val="center"/>
        </w:trPr>
        <w:tc>
          <w:tcPr>
            <w:tcW w:w="8800" w:type="dxa"/>
            <w:gridSpan w:val="2"/>
          </w:tcPr>
          <w:p w14:paraId="169B89A7" w14:textId="77777777" w:rsidR="002F5265" w:rsidRPr="00D05B44" w:rsidRDefault="002F5265" w:rsidP="001B1C7D">
            <w:pPr>
              <w:spacing w:before="60"/>
              <w:jc w:val="center"/>
            </w:pPr>
          </w:p>
        </w:tc>
      </w:tr>
      <w:tr w:rsidR="002F5265" w:rsidRPr="00D05B44" w14:paraId="2EFFC59D" w14:textId="77777777" w:rsidTr="00937483">
        <w:trPr>
          <w:cantSplit/>
          <w:trHeight w:val="359"/>
          <w:jc w:val="center"/>
        </w:trPr>
        <w:tc>
          <w:tcPr>
            <w:tcW w:w="8800" w:type="dxa"/>
            <w:gridSpan w:val="2"/>
          </w:tcPr>
          <w:p w14:paraId="60FEEE10" w14:textId="77777777" w:rsidR="002F5265" w:rsidRPr="00D05B44" w:rsidRDefault="002F5265" w:rsidP="001B1C7D">
            <w:pPr>
              <w:spacing w:before="60"/>
              <w:jc w:val="center"/>
              <w:rPr>
                <w:b/>
              </w:rPr>
            </w:pPr>
          </w:p>
        </w:tc>
      </w:tr>
      <w:tr w:rsidR="002F5265" w:rsidRPr="00D05B44" w14:paraId="10E592B6" w14:textId="77777777" w:rsidTr="00937483">
        <w:trPr>
          <w:cantSplit/>
          <w:trHeight w:val="755"/>
          <w:jc w:val="center"/>
        </w:trPr>
        <w:tc>
          <w:tcPr>
            <w:tcW w:w="8800" w:type="dxa"/>
            <w:gridSpan w:val="2"/>
          </w:tcPr>
          <w:p w14:paraId="254CDDCC" w14:textId="747B9ECD" w:rsidR="002F5265" w:rsidRPr="00D05B44" w:rsidRDefault="001B1C7D" w:rsidP="001B1C7D">
            <w:pPr>
              <w:spacing w:before="60"/>
              <w:jc w:val="center"/>
              <w:rPr>
                <w:b/>
                <w:sz w:val="28"/>
              </w:rPr>
            </w:pPr>
            <w:r w:rsidRPr="00D05B44">
              <w:rPr>
                <w:b/>
                <w:sz w:val="28"/>
              </w:rPr>
              <w:t>ĐỒ</w:t>
            </w:r>
            <w:r w:rsidR="002F5265" w:rsidRPr="00D05B44">
              <w:rPr>
                <w:b/>
                <w:sz w:val="28"/>
              </w:rPr>
              <w:t xml:space="preserve"> ÁN TỐT NGHIỆP THẠC SĨ KỸ THUẬT </w:t>
            </w:r>
          </w:p>
        </w:tc>
      </w:tr>
      <w:tr w:rsidR="002F5265" w:rsidRPr="00D05B44" w14:paraId="1560FEA3" w14:textId="77777777" w:rsidTr="00937483">
        <w:trPr>
          <w:cantSplit/>
          <w:trHeight w:val="409"/>
          <w:jc w:val="center"/>
        </w:trPr>
        <w:tc>
          <w:tcPr>
            <w:tcW w:w="8800" w:type="dxa"/>
            <w:gridSpan w:val="2"/>
          </w:tcPr>
          <w:p w14:paraId="5239FB0D" w14:textId="77777777" w:rsidR="002F5265" w:rsidRPr="00D05B44" w:rsidRDefault="002F5265" w:rsidP="001B1C7D">
            <w:pPr>
              <w:spacing w:before="60"/>
              <w:jc w:val="center"/>
            </w:pPr>
            <w:r w:rsidRPr="00D05B44">
              <w:rPr>
                <w:b/>
                <w:bCs/>
                <w:sz w:val="28"/>
                <w:szCs w:val="32"/>
                <w:lang w:val="de-DE"/>
              </w:rPr>
              <w:t>(</w:t>
            </w:r>
            <w:r w:rsidRPr="00D05B44">
              <w:rPr>
                <w:b/>
                <w:bCs/>
                <w:i/>
                <w:sz w:val="28"/>
                <w:szCs w:val="32"/>
                <w:lang w:val="de-DE"/>
              </w:rPr>
              <w:t>Theo định hướng ứng dụng</w:t>
            </w:r>
            <w:r w:rsidRPr="00D05B44">
              <w:rPr>
                <w:b/>
                <w:bCs/>
                <w:sz w:val="28"/>
                <w:szCs w:val="32"/>
                <w:lang w:val="de-DE"/>
              </w:rPr>
              <w:t>)</w:t>
            </w:r>
          </w:p>
        </w:tc>
      </w:tr>
      <w:tr w:rsidR="002F5265" w:rsidRPr="00D05B44" w14:paraId="626A5674" w14:textId="77777777" w:rsidTr="00937483">
        <w:trPr>
          <w:cantSplit/>
          <w:trHeight w:val="359"/>
          <w:jc w:val="center"/>
        </w:trPr>
        <w:tc>
          <w:tcPr>
            <w:tcW w:w="8800" w:type="dxa"/>
            <w:gridSpan w:val="2"/>
          </w:tcPr>
          <w:p w14:paraId="45156FAF" w14:textId="77777777" w:rsidR="002F5265" w:rsidRPr="00D05B44" w:rsidRDefault="002F5265" w:rsidP="001B1C7D">
            <w:pPr>
              <w:spacing w:before="60"/>
              <w:jc w:val="center"/>
            </w:pPr>
          </w:p>
        </w:tc>
      </w:tr>
      <w:tr w:rsidR="002F5265" w:rsidRPr="00D05B44" w14:paraId="0523507C" w14:textId="77777777" w:rsidTr="00937483">
        <w:trPr>
          <w:trHeight w:val="359"/>
          <w:jc w:val="center"/>
        </w:trPr>
        <w:tc>
          <w:tcPr>
            <w:tcW w:w="8800" w:type="dxa"/>
            <w:gridSpan w:val="2"/>
          </w:tcPr>
          <w:p w14:paraId="24837DBA" w14:textId="411076B1" w:rsidR="002F5265" w:rsidRPr="00D05B44" w:rsidRDefault="002F5265" w:rsidP="00CA5F27">
            <w:pPr>
              <w:spacing w:before="140" w:line="480" w:lineRule="auto"/>
              <w:jc w:val="center"/>
              <w:rPr>
                <w:rFonts w:eastAsia="Arial" w:cs="Cordia New"/>
                <w:b/>
                <w:bCs/>
                <w:noProof/>
                <w:sz w:val="24"/>
                <w:szCs w:val="24"/>
              </w:rPr>
            </w:pPr>
            <w:r w:rsidRPr="00D05B44">
              <w:rPr>
                <w:b/>
                <w:bCs/>
              </w:rPr>
              <w:t>NGƯỜI HƯỚNG DẪN KHOA HỌC:</w:t>
            </w:r>
            <w:r w:rsidRPr="00D05B44">
              <w:rPr>
                <w:rFonts w:eastAsia="Arial" w:cs="Cordia New"/>
                <w:b/>
                <w:bCs/>
                <w:noProof/>
              </w:rPr>
              <w:t xml:space="preserve"> </w:t>
            </w:r>
            <w:r w:rsidRPr="00D05B44">
              <w:rPr>
                <w:rFonts w:eastAsia="Arial" w:cs="Cordia New"/>
                <w:b/>
                <w:bCs/>
                <w:noProof/>
                <w:sz w:val="24"/>
                <w:szCs w:val="24"/>
              </w:rPr>
              <w:t>TS. NGUYỄN TẤT THẮNG</w:t>
            </w:r>
          </w:p>
          <w:p w14:paraId="637B1D63" w14:textId="77777777" w:rsidR="002F5265" w:rsidRPr="00D05B44" w:rsidRDefault="002F5265" w:rsidP="001B1C7D">
            <w:pPr>
              <w:spacing w:before="60"/>
            </w:pPr>
          </w:p>
        </w:tc>
      </w:tr>
      <w:tr w:rsidR="002F5265" w:rsidRPr="00D05B44" w14:paraId="6608F210" w14:textId="77777777" w:rsidTr="00937483">
        <w:trPr>
          <w:trHeight w:val="359"/>
          <w:jc w:val="center"/>
        </w:trPr>
        <w:tc>
          <w:tcPr>
            <w:tcW w:w="8800" w:type="dxa"/>
            <w:gridSpan w:val="2"/>
          </w:tcPr>
          <w:p w14:paraId="5B115172" w14:textId="77777777" w:rsidR="00E106A9" w:rsidRPr="00D05B44" w:rsidRDefault="00E106A9" w:rsidP="00E106A9">
            <w:pPr>
              <w:spacing w:before="60"/>
              <w:jc w:val="center"/>
              <w:rPr>
                <w:sz w:val="24"/>
                <w:szCs w:val="24"/>
                <w:lang w:val="vi-VN"/>
              </w:rPr>
            </w:pPr>
          </w:p>
          <w:p w14:paraId="239BA453" w14:textId="77777777" w:rsidR="00E106A9" w:rsidRPr="00D05B44" w:rsidRDefault="00E106A9" w:rsidP="00E106A9">
            <w:pPr>
              <w:spacing w:before="60"/>
              <w:jc w:val="center"/>
              <w:rPr>
                <w:sz w:val="24"/>
                <w:szCs w:val="24"/>
                <w:lang w:val="vi-VN"/>
              </w:rPr>
            </w:pPr>
          </w:p>
          <w:p w14:paraId="36D35FA4" w14:textId="56118923" w:rsidR="002F5265" w:rsidRPr="00567956" w:rsidRDefault="00E106A9" w:rsidP="00CA5F27">
            <w:pPr>
              <w:spacing w:before="60" w:line="480" w:lineRule="auto"/>
              <w:jc w:val="center"/>
              <w:rPr>
                <w:b/>
                <w:bCs/>
              </w:rPr>
            </w:pPr>
            <w:r w:rsidRPr="00D05B44">
              <w:rPr>
                <w:b/>
                <w:bCs/>
                <w:sz w:val="24"/>
                <w:szCs w:val="24"/>
                <w:lang w:val="vi-VN"/>
              </w:rPr>
              <w:t>HÀ NỘI</w:t>
            </w:r>
            <w:r w:rsidRPr="00D05B44">
              <w:rPr>
                <w:b/>
                <w:bCs/>
                <w:sz w:val="24"/>
                <w:szCs w:val="24"/>
              </w:rPr>
              <w:t xml:space="preserve"> –</w:t>
            </w:r>
            <w:r w:rsidRPr="00D05B44">
              <w:rPr>
                <w:b/>
                <w:bCs/>
                <w:sz w:val="24"/>
                <w:szCs w:val="24"/>
                <w:lang w:val="vi-VN"/>
              </w:rPr>
              <w:t xml:space="preserve"> </w:t>
            </w:r>
            <w:r w:rsidRPr="00D05B44">
              <w:rPr>
                <w:b/>
                <w:bCs/>
                <w:sz w:val="24"/>
                <w:szCs w:val="24"/>
              </w:rPr>
              <w:t>20</w:t>
            </w:r>
            <w:r w:rsidR="00461EB2">
              <w:rPr>
                <w:b/>
                <w:bCs/>
                <w:sz w:val="24"/>
                <w:szCs w:val="24"/>
              </w:rPr>
              <w:t>24</w:t>
            </w:r>
          </w:p>
        </w:tc>
      </w:tr>
    </w:tbl>
    <w:p w14:paraId="3839AC9D" w14:textId="77777777" w:rsidR="00E106A9" w:rsidRPr="00567956" w:rsidRDefault="00E106A9" w:rsidP="001B1C7D">
      <w:pPr>
        <w:spacing w:before="60"/>
        <w:jc w:val="center"/>
        <w:sectPr w:rsidR="00E106A9" w:rsidRPr="00567956"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D05B44" w14:paraId="44ED6A27" w14:textId="77777777" w:rsidTr="00937483">
        <w:trPr>
          <w:trHeight w:val="995"/>
          <w:jc w:val="center"/>
        </w:trPr>
        <w:tc>
          <w:tcPr>
            <w:tcW w:w="8800" w:type="dxa"/>
          </w:tcPr>
          <w:p w14:paraId="003B47B4" w14:textId="1B798020" w:rsidR="002F5265" w:rsidRPr="00D05B44" w:rsidRDefault="00E106A9" w:rsidP="00B41C80">
            <w:pPr>
              <w:pStyle w:val="Heading1"/>
            </w:pPr>
            <w:bookmarkStart w:id="2" w:name="_Toc182424496"/>
            <w:r w:rsidRPr="00D05B44">
              <w:lastRenderedPageBreak/>
              <w:t>LỜI CAM ĐOAN</w:t>
            </w:r>
            <w:bookmarkEnd w:id="2"/>
          </w:p>
          <w:p w14:paraId="7D3A697A" w14:textId="5D7DE94A" w:rsidR="002F5265" w:rsidRPr="00D05B44" w:rsidRDefault="00E106A9" w:rsidP="00E106A9">
            <w:pPr>
              <w:tabs>
                <w:tab w:val="left" w:pos="3481"/>
                <w:tab w:val="center" w:pos="4292"/>
              </w:tabs>
              <w:spacing w:before="60" w:after="240"/>
            </w:pPr>
            <w:r w:rsidRPr="00D05B44">
              <w:rPr>
                <w:sz w:val="24"/>
                <w:szCs w:val="24"/>
                <w:lang w:val="vi-VN"/>
              </w:rPr>
              <w:tab/>
            </w:r>
          </w:p>
        </w:tc>
      </w:tr>
    </w:tbl>
    <w:p w14:paraId="530CEDB6" w14:textId="77777777" w:rsidR="002D7548" w:rsidRPr="00D05B44" w:rsidRDefault="002D7548" w:rsidP="002D7548">
      <w:pPr>
        <w:jc w:val="center"/>
        <w:rPr>
          <w:rFonts w:eastAsia="Calibri"/>
          <w:i/>
          <w:szCs w:val="26"/>
        </w:rPr>
      </w:pPr>
    </w:p>
    <w:p w14:paraId="3208336A" w14:textId="77777777" w:rsidR="002D7548" w:rsidRPr="00D05B44" w:rsidRDefault="002D7548" w:rsidP="002D7548">
      <w:pPr>
        <w:spacing w:line="360" w:lineRule="auto"/>
        <w:ind w:firstLine="567"/>
        <w:jc w:val="both"/>
        <w:rPr>
          <w:sz w:val="26"/>
          <w:szCs w:val="26"/>
          <w:lang w:val="vi-VN"/>
        </w:rPr>
      </w:pPr>
      <w:r w:rsidRPr="00D05B44">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D05B44" w:rsidRDefault="002D7548" w:rsidP="002D7548">
      <w:pPr>
        <w:spacing w:line="360" w:lineRule="auto"/>
        <w:ind w:firstLine="567"/>
        <w:jc w:val="both"/>
        <w:rPr>
          <w:sz w:val="26"/>
          <w:szCs w:val="26"/>
          <w:lang w:val="vi-VN"/>
        </w:rPr>
      </w:pPr>
      <w:r w:rsidRPr="00D05B44">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D05B44" w:rsidRDefault="002D7548" w:rsidP="002D7548">
      <w:pPr>
        <w:spacing w:line="360" w:lineRule="auto"/>
        <w:rPr>
          <w:b/>
          <w:sz w:val="26"/>
          <w:szCs w:val="26"/>
          <w:lang w:val="vi-VN"/>
        </w:rPr>
      </w:pPr>
    </w:p>
    <w:p w14:paraId="36B59175" w14:textId="77777777" w:rsidR="002D7548" w:rsidRPr="00D05B44" w:rsidRDefault="002D7548" w:rsidP="002D7548">
      <w:pPr>
        <w:tabs>
          <w:tab w:val="center" w:pos="6521"/>
        </w:tabs>
        <w:spacing w:line="360" w:lineRule="auto"/>
        <w:ind w:left="4111"/>
        <w:jc w:val="center"/>
        <w:rPr>
          <w:sz w:val="26"/>
          <w:szCs w:val="26"/>
          <w:lang w:val="vi-VN"/>
        </w:rPr>
      </w:pPr>
      <w:bookmarkStart w:id="3" w:name="_Toc510435567"/>
      <w:r w:rsidRPr="00D05B44">
        <w:rPr>
          <w:sz w:val="26"/>
          <w:szCs w:val="26"/>
          <w:lang w:val="vi-VN"/>
        </w:rPr>
        <w:t>T</w:t>
      </w:r>
      <w:bookmarkEnd w:id="3"/>
      <w:r w:rsidRPr="00D05B44">
        <w:rPr>
          <w:sz w:val="26"/>
          <w:szCs w:val="26"/>
          <w:lang w:val="vi-VN"/>
        </w:rPr>
        <w:t>ác giả luận văn</w:t>
      </w:r>
    </w:p>
    <w:p w14:paraId="6E9A0048" w14:textId="77777777" w:rsidR="002D7548" w:rsidRPr="00D05B44" w:rsidRDefault="002D7548" w:rsidP="002D7548">
      <w:pPr>
        <w:tabs>
          <w:tab w:val="center" w:pos="6521"/>
        </w:tabs>
        <w:spacing w:line="360" w:lineRule="auto"/>
        <w:ind w:left="4111"/>
        <w:jc w:val="center"/>
        <w:rPr>
          <w:sz w:val="26"/>
          <w:szCs w:val="26"/>
          <w:lang w:val="vi-VN"/>
        </w:rPr>
      </w:pPr>
    </w:p>
    <w:p w14:paraId="2509AEA3" w14:textId="77777777" w:rsidR="002D7548" w:rsidRPr="00D05B44" w:rsidRDefault="002D7548" w:rsidP="002D7548">
      <w:pPr>
        <w:tabs>
          <w:tab w:val="center" w:pos="6521"/>
        </w:tabs>
        <w:spacing w:line="360" w:lineRule="auto"/>
        <w:ind w:left="4111"/>
        <w:jc w:val="center"/>
        <w:rPr>
          <w:sz w:val="26"/>
          <w:szCs w:val="26"/>
          <w:lang w:val="vi-VN"/>
        </w:rPr>
      </w:pPr>
    </w:p>
    <w:p w14:paraId="7F7D6D04" w14:textId="77777777" w:rsidR="002D7548" w:rsidRPr="00D05B44" w:rsidRDefault="002D7548" w:rsidP="002D7548">
      <w:pPr>
        <w:tabs>
          <w:tab w:val="center" w:pos="6521"/>
        </w:tabs>
        <w:spacing w:line="360" w:lineRule="auto"/>
        <w:ind w:left="4111"/>
        <w:jc w:val="center"/>
        <w:rPr>
          <w:sz w:val="26"/>
          <w:szCs w:val="26"/>
          <w:lang w:val="vi-VN"/>
        </w:rPr>
      </w:pPr>
    </w:p>
    <w:p w14:paraId="09CC2F70" w14:textId="4A4CE017" w:rsidR="002D7548" w:rsidRPr="005F5DFF" w:rsidRDefault="002D7548" w:rsidP="002D7548">
      <w:pPr>
        <w:spacing w:before="140" w:line="312" w:lineRule="auto"/>
        <w:jc w:val="center"/>
        <w:rPr>
          <w:b/>
          <w:noProof/>
          <w:sz w:val="26"/>
          <w:szCs w:val="26"/>
        </w:rPr>
      </w:pPr>
      <w:r w:rsidRPr="00D05B44">
        <w:rPr>
          <w:b/>
          <w:noProof/>
          <w:sz w:val="26"/>
          <w:szCs w:val="26"/>
          <w:lang w:val="vi-VN"/>
        </w:rPr>
        <w:t xml:space="preserve">                                                                  </w:t>
      </w:r>
      <w:r w:rsidR="002043D3">
        <w:rPr>
          <w:b/>
          <w:noProof/>
          <w:sz w:val="26"/>
          <w:szCs w:val="26"/>
        </w:rPr>
        <w:t>Cao Việt Anh</w:t>
      </w:r>
    </w:p>
    <w:p w14:paraId="79448E43" w14:textId="77777777" w:rsidR="002D7548" w:rsidRPr="00D05B44" w:rsidRDefault="002D7548" w:rsidP="002D7548">
      <w:pPr>
        <w:spacing w:before="140" w:line="360" w:lineRule="auto"/>
        <w:jc w:val="center"/>
        <w:rPr>
          <w:b/>
          <w:noProof/>
          <w:sz w:val="26"/>
          <w:szCs w:val="26"/>
          <w:lang w:val="vi-VN"/>
        </w:rPr>
      </w:pPr>
    </w:p>
    <w:p w14:paraId="5612917B" w14:textId="77777777" w:rsidR="002D7548" w:rsidRPr="00D05B44" w:rsidRDefault="002D7548" w:rsidP="002D7548">
      <w:pPr>
        <w:spacing w:line="360" w:lineRule="auto"/>
        <w:ind w:left="4111"/>
        <w:jc w:val="center"/>
        <w:rPr>
          <w:b/>
          <w:sz w:val="26"/>
          <w:szCs w:val="26"/>
          <w:lang w:val="vi-VN"/>
        </w:rPr>
      </w:pPr>
    </w:p>
    <w:p w14:paraId="21640051" w14:textId="77777777" w:rsidR="002D7548" w:rsidRPr="00D05B44" w:rsidRDefault="002D7548" w:rsidP="002D7548">
      <w:pPr>
        <w:tabs>
          <w:tab w:val="center" w:pos="6521"/>
        </w:tabs>
        <w:rPr>
          <w:b/>
          <w:szCs w:val="26"/>
          <w:lang w:val="vi-VN"/>
        </w:rPr>
      </w:pPr>
    </w:p>
    <w:p w14:paraId="146CD4BB" w14:textId="77777777" w:rsidR="002D7548" w:rsidRPr="00D95715" w:rsidRDefault="002D7548" w:rsidP="00B41C80">
      <w:pPr>
        <w:pStyle w:val="Heading1"/>
      </w:pPr>
      <w:bookmarkStart w:id="4" w:name="_Toc9342105"/>
      <w:bookmarkStart w:id="5" w:name="_Toc39523148"/>
      <w:bookmarkStart w:id="6" w:name="_Toc39523306"/>
      <w:bookmarkStart w:id="7" w:name="_Toc39523461"/>
      <w:r w:rsidRPr="00D05B44">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424497"/>
      <w:r w:rsidRPr="00D95715">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D05B44" w:rsidRDefault="002D7548" w:rsidP="002D7548">
      <w:pPr>
        <w:spacing w:line="360" w:lineRule="auto"/>
        <w:ind w:firstLine="567"/>
        <w:rPr>
          <w:sz w:val="26"/>
          <w:szCs w:val="26"/>
          <w:lang w:val="vi-VN"/>
        </w:rPr>
      </w:pPr>
    </w:p>
    <w:p w14:paraId="1550D46B" w14:textId="77777777" w:rsidR="002D7548" w:rsidRPr="00D05B44" w:rsidRDefault="002D7548" w:rsidP="002D7548">
      <w:pPr>
        <w:spacing w:line="360" w:lineRule="auto"/>
        <w:ind w:firstLine="567"/>
        <w:jc w:val="both"/>
        <w:rPr>
          <w:sz w:val="26"/>
          <w:szCs w:val="26"/>
          <w:lang w:val="vi-VN"/>
        </w:rPr>
      </w:pPr>
      <w:r w:rsidRPr="00D05B44">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D05B44" w:rsidRDefault="002D7548" w:rsidP="002D7548">
      <w:pPr>
        <w:spacing w:line="360" w:lineRule="auto"/>
        <w:ind w:firstLine="567"/>
        <w:jc w:val="both"/>
        <w:rPr>
          <w:sz w:val="26"/>
          <w:szCs w:val="26"/>
          <w:lang w:val="vi-VN"/>
        </w:rPr>
      </w:pPr>
      <w:r w:rsidRPr="00D05B44">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D05B44" w:rsidRDefault="002D7548" w:rsidP="002D7548">
      <w:pPr>
        <w:spacing w:line="360" w:lineRule="auto"/>
        <w:ind w:firstLine="567"/>
        <w:jc w:val="both"/>
        <w:rPr>
          <w:sz w:val="26"/>
          <w:szCs w:val="26"/>
          <w:lang w:val="vi-VN"/>
        </w:rPr>
      </w:pPr>
      <w:r w:rsidRPr="00D05B44">
        <w:rPr>
          <w:sz w:val="26"/>
          <w:szCs w:val="26"/>
          <w:lang w:val="vi-VN"/>
        </w:rPr>
        <w:t xml:space="preserve">Tôi xin bày tỏ sự biết ơn tới gia đình, bạn bè và đồng nghiệp đã </w:t>
      </w:r>
      <w:r w:rsidR="00B27C43">
        <w:rPr>
          <w:sz w:val="26"/>
          <w:szCs w:val="26"/>
        </w:rPr>
        <w:t>khích lệ</w:t>
      </w:r>
      <w:r w:rsidRPr="00D05B44">
        <w:rPr>
          <w:sz w:val="26"/>
          <w:szCs w:val="26"/>
          <w:lang w:val="vi-VN"/>
        </w:rPr>
        <w:t>, động viên giúp đỡ cho tôi trong quá trình học tập và thực hiện luận văn.</w:t>
      </w:r>
    </w:p>
    <w:p w14:paraId="385CF893" w14:textId="1EF9AF70" w:rsidR="002D7548" w:rsidRDefault="002D7548" w:rsidP="002D7548">
      <w:pPr>
        <w:spacing w:line="360" w:lineRule="auto"/>
        <w:ind w:firstLine="567"/>
        <w:jc w:val="both"/>
        <w:rPr>
          <w:sz w:val="26"/>
          <w:szCs w:val="26"/>
          <w:lang w:val="vi-VN"/>
        </w:rPr>
      </w:pPr>
      <w:r w:rsidRPr="00D05B44">
        <w:rPr>
          <w:sz w:val="26"/>
          <w:szCs w:val="26"/>
          <w:lang w:val="vi-VN"/>
        </w:rPr>
        <w:t>Cuối cùng, mặc dù trong quá trình thực hiện luận văn này, tôi đã nỗ lực và cống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D05B44" w:rsidRDefault="00997D56" w:rsidP="002D7548">
      <w:pPr>
        <w:spacing w:line="360" w:lineRule="auto"/>
        <w:ind w:firstLine="567"/>
        <w:jc w:val="both"/>
        <w:rPr>
          <w:sz w:val="26"/>
          <w:szCs w:val="26"/>
          <w:lang w:val="vi-VN"/>
        </w:rPr>
      </w:pPr>
    </w:p>
    <w:p w14:paraId="61B8F053" w14:textId="1120BD64" w:rsidR="002D7548" w:rsidRPr="00102C76" w:rsidRDefault="002D7548" w:rsidP="002D7548">
      <w:pPr>
        <w:spacing w:line="360" w:lineRule="auto"/>
        <w:ind w:left="3600"/>
        <w:jc w:val="center"/>
        <w:rPr>
          <w:i/>
          <w:sz w:val="26"/>
          <w:szCs w:val="26"/>
        </w:rPr>
      </w:pPr>
      <w:r w:rsidRPr="00D05B44">
        <w:rPr>
          <w:i/>
          <w:sz w:val="26"/>
          <w:szCs w:val="26"/>
          <w:lang w:val="vi-VN"/>
        </w:rPr>
        <w:t>Hà nội, ngày       tháng      năm 20</w:t>
      </w:r>
      <w:r w:rsidR="0094536F">
        <w:rPr>
          <w:i/>
          <w:sz w:val="26"/>
          <w:szCs w:val="26"/>
        </w:rPr>
        <w:t>24</w:t>
      </w:r>
    </w:p>
    <w:p w14:paraId="0EE88097" w14:textId="77777777" w:rsidR="002D7548" w:rsidRPr="00D05B44" w:rsidRDefault="002D7548" w:rsidP="002D7548">
      <w:pPr>
        <w:tabs>
          <w:tab w:val="center" w:pos="6521"/>
        </w:tabs>
        <w:spacing w:line="360" w:lineRule="auto"/>
        <w:ind w:left="3969"/>
        <w:jc w:val="center"/>
        <w:rPr>
          <w:sz w:val="26"/>
          <w:szCs w:val="26"/>
          <w:lang w:val="vi-VN"/>
        </w:rPr>
      </w:pPr>
      <w:r w:rsidRPr="00D05B44">
        <w:rPr>
          <w:sz w:val="26"/>
          <w:szCs w:val="26"/>
          <w:lang w:val="vi-VN"/>
        </w:rPr>
        <w:t>Tác giả luận văn</w:t>
      </w:r>
    </w:p>
    <w:p w14:paraId="0899CB91" w14:textId="77777777" w:rsidR="002D7548" w:rsidRPr="00D05B44" w:rsidRDefault="002D7548" w:rsidP="002D7548">
      <w:pPr>
        <w:tabs>
          <w:tab w:val="center" w:pos="6521"/>
        </w:tabs>
        <w:spacing w:line="360" w:lineRule="auto"/>
        <w:ind w:left="3969"/>
        <w:jc w:val="center"/>
        <w:rPr>
          <w:sz w:val="26"/>
          <w:szCs w:val="26"/>
          <w:lang w:val="vi-VN"/>
        </w:rPr>
      </w:pPr>
    </w:p>
    <w:p w14:paraId="0F2341AF" w14:textId="77777777" w:rsidR="002D7548" w:rsidRPr="00D05B44" w:rsidRDefault="002D7548" w:rsidP="002D7548">
      <w:pPr>
        <w:tabs>
          <w:tab w:val="center" w:pos="6521"/>
        </w:tabs>
        <w:spacing w:line="360" w:lineRule="auto"/>
        <w:ind w:left="3969"/>
        <w:jc w:val="center"/>
        <w:rPr>
          <w:b/>
          <w:bCs/>
          <w:sz w:val="26"/>
          <w:szCs w:val="26"/>
          <w:lang w:val="vi-VN"/>
        </w:rPr>
      </w:pPr>
    </w:p>
    <w:p w14:paraId="569B9F67" w14:textId="77777777" w:rsidR="002D7548" w:rsidRPr="00D05B44" w:rsidRDefault="002D7548" w:rsidP="002D7548">
      <w:pPr>
        <w:tabs>
          <w:tab w:val="center" w:pos="6521"/>
        </w:tabs>
        <w:spacing w:line="360" w:lineRule="auto"/>
        <w:ind w:left="3969"/>
        <w:jc w:val="center"/>
        <w:rPr>
          <w:b/>
          <w:bCs/>
          <w:sz w:val="26"/>
          <w:szCs w:val="26"/>
          <w:lang w:val="vi-VN"/>
        </w:rPr>
      </w:pPr>
    </w:p>
    <w:p w14:paraId="2B3F218A" w14:textId="04D89E96" w:rsidR="002D7548" w:rsidRPr="00102C76" w:rsidRDefault="002D7548" w:rsidP="002D7548">
      <w:pPr>
        <w:spacing w:before="140" w:line="312" w:lineRule="auto"/>
        <w:jc w:val="center"/>
        <w:rPr>
          <w:b/>
          <w:noProof/>
          <w:sz w:val="26"/>
          <w:szCs w:val="26"/>
        </w:rPr>
      </w:pPr>
      <w:r w:rsidRPr="00D05B44">
        <w:rPr>
          <w:b/>
          <w:noProof/>
          <w:sz w:val="26"/>
          <w:szCs w:val="26"/>
          <w:lang w:val="vi-VN"/>
        </w:rPr>
        <w:t xml:space="preserve">                                                          </w:t>
      </w:r>
      <w:r w:rsidR="0094536F">
        <w:rPr>
          <w:b/>
          <w:noProof/>
          <w:sz w:val="26"/>
          <w:szCs w:val="26"/>
        </w:rPr>
        <w:t>Cao Việt Anh</w:t>
      </w:r>
    </w:p>
    <w:p w14:paraId="2FF66CEC" w14:textId="77777777" w:rsidR="002D7548" w:rsidRPr="00D05B44" w:rsidRDefault="002D7548" w:rsidP="002D7548">
      <w:pPr>
        <w:tabs>
          <w:tab w:val="center" w:pos="6521"/>
        </w:tabs>
        <w:ind w:left="3969"/>
        <w:jc w:val="center"/>
        <w:rPr>
          <w:b/>
          <w:sz w:val="26"/>
          <w:szCs w:val="26"/>
          <w:lang w:val="vi-VN"/>
        </w:rPr>
      </w:pPr>
    </w:p>
    <w:p w14:paraId="1BBD5FA5" w14:textId="77777777" w:rsidR="002D7548" w:rsidRPr="00D05B44" w:rsidRDefault="002D7548" w:rsidP="002D7548">
      <w:pPr>
        <w:tabs>
          <w:tab w:val="center" w:pos="6521"/>
        </w:tabs>
        <w:rPr>
          <w:b/>
          <w:sz w:val="26"/>
          <w:szCs w:val="26"/>
          <w:lang w:val="vi-VN"/>
        </w:rPr>
      </w:pPr>
    </w:p>
    <w:p w14:paraId="4B0B0279" w14:textId="77777777" w:rsidR="002D7548" w:rsidRPr="00D05B44" w:rsidRDefault="002D7548" w:rsidP="002D7548">
      <w:pPr>
        <w:rPr>
          <w:lang w:val="vi-VN"/>
        </w:rPr>
      </w:pPr>
    </w:p>
    <w:p w14:paraId="006ACB61" w14:textId="77777777" w:rsidR="002D7548" w:rsidRPr="00D05B44" w:rsidRDefault="002D7548" w:rsidP="002D7548">
      <w:pPr>
        <w:rPr>
          <w:sz w:val="26"/>
          <w:szCs w:val="26"/>
          <w:lang w:val="vi-VN"/>
        </w:rPr>
      </w:pPr>
    </w:p>
    <w:p w14:paraId="1C08FF8A" w14:textId="77777777" w:rsidR="002D7548" w:rsidRPr="00D05B44" w:rsidRDefault="002D7548" w:rsidP="002D7548">
      <w:pPr>
        <w:rPr>
          <w:sz w:val="26"/>
          <w:szCs w:val="26"/>
          <w:lang w:val="vi-VN"/>
        </w:rPr>
      </w:pPr>
    </w:p>
    <w:p w14:paraId="2040068F" w14:textId="77777777" w:rsidR="002D7548" w:rsidRPr="00D05B44" w:rsidRDefault="002D7548" w:rsidP="002D7548">
      <w:pPr>
        <w:spacing w:before="120" w:line="312" w:lineRule="auto"/>
        <w:jc w:val="center"/>
        <w:rPr>
          <w:rFonts w:eastAsia="Arial" w:cs="Cordia New"/>
          <w:b/>
          <w:noProof/>
          <w:sz w:val="26"/>
          <w:szCs w:val="26"/>
          <w:lang w:val="vi-VN"/>
        </w:rPr>
      </w:pPr>
    </w:p>
    <w:p w14:paraId="53486E7B" w14:textId="77777777" w:rsidR="002D7548" w:rsidRPr="00D05B44" w:rsidRDefault="002D7548" w:rsidP="002D7548">
      <w:pPr>
        <w:spacing w:line="360" w:lineRule="auto"/>
        <w:ind w:right="-1" w:firstLine="567"/>
        <w:jc w:val="both"/>
        <w:rPr>
          <w:sz w:val="26"/>
          <w:szCs w:val="26"/>
          <w:lang w:val="vi-VN"/>
        </w:rPr>
      </w:pPr>
    </w:p>
    <w:p w14:paraId="1CC354AB" w14:textId="77777777" w:rsidR="002D7548" w:rsidRPr="00D05B44" w:rsidRDefault="002D7548" w:rsidP="002D7548">
      <w:pPr>
        <w:spacing w:line="360" w:lineRule="auto"/>
        <w:ind w:right="-1" w:firstLine="567"/>
        <w:jc w:val="both"/>
        <w:rPr>
          <w:sz w:val="26"/>
          <w:szCs w:val="26"/>
          <w:lang w:val="vi-VN"/>
        </w:rPr>
      </w:pPr>
    </w:p>
    <w:p w14:paraId="0C93D62D" w14:textId="77777777" w:rsidR="002D7548" w:rsidRPr="00D05B44" w:rsidRDefault="002D7548" w:rsidP="002D7548">
      <w:pPr>
        <w:spacing w:line="360" w:lineRule="auto"/>
        <w:ind w:right="-1" w:firstLine="567"/>
        <w:jc w:val="both"/>
        <w:rPr>
          <w:sz w:val="26"/>
          <w:szCs w:val="26"/>
          <w:lang w:val="vi-VN"/>
        </w:rPr>
      </w:pPr>
    </w:p>
    <w:p w14:paraId="1E8C3CB7" w14:textId="77777777" w:rsidR="002D7548" w:rsidRPr="00D05B44" w:rsidRDefault="002D7548" w:rsidP="002D7548">
      <w:pPr>
        <w:spacing w:line="360" w:lineRule="auto"/>
        <w:ind w:right="-1" w:firstLine="567"/>
        <w:jc w:val="both"/>
        <w:rPr>
          <w:b/>
          <w:sz w:val="26"/>
          <w:szCs w:val="26"/>
          <w:lang w:val="vi-VN"/>
        </w:rPr>
      </w:pPr>
    </w:p>
    <w:p w14:paraId="35F105BD" w14:textId="77777777" w:rsidR="002D7548" w:rsidRPr="00D05B44" w:rsidRDefault="002D7548" w:rsidP="002D7548">
      <w:pPr>
        <w:spacing w:line="360" w:lineRule="auto"/>
        <w:ind w:right="-1"/>
        <w:jc w:val="center"/>
        <w:rPr>
          <w:b/>
          <w:sz w:val="26"/>
          <w:szCs w:val="26"/>
        </w:rPr>
      </w:pPr>
      <w:r w:rsidRPr="00D05B44">
        <w:rPr>
          <w:b/>
          <w:sz w:val="26"/>
          <w:szCs w:val="26"/>
        </w:rPr>
        <w:t>MỤC</w:t>
      </w:r>
      <w:r w:rsidRPr="00D05B44">
        <w:rPr>
          <w:b/>
          <w:spacing w:val="-1"/>
          <w:sz w:val="26"/>
          <w:szCs w:val="26"/>
        </w:rPr>
        <w:t xml:space="preserve"> </w:t>
      </w:r>
      <w:r w:rsidRPr="00D05B44">
        <w:rPr>
          <w:b/>
          <w:spacing w:val="1"/>
          <w:sz w:val="26"/>
          <w:szCs w:val="26"/>
        </w:rPr>
        <w:t>L</w:t>
      </w:r>
      <w:r w:rsidRPr="00D05B44">
        <w:rPr>
          <w:b/>
          <w:spacing w:val="-2"/>
          <w:sz w:val="26"/>
          <w:szCs w:val="26"/>
        </w:rPr>
        <w:t>Ụ</w:t>
      </w:r>
      <w:r w:rsidRPr="00D05B44">
        <w:rPr>
          <w:b/>
          <w:sz w:val="26"/>
          <w:szCs w:val="26"/>
        </w:rPr>
        <w:t>C</w:t>
      </w:r>
    </w:p>
    <w:p w14:paraId="7A75E598" w14:textId="77777777" w:rsidR="002D7548" w:rsidRPr="00D05B44" w:rsidRDefault="002D7548" w:rsidP="002D7548">
      <w:pPr>
        <w:spacing w:line="360" w:lineRule="auto"/>
        <w:ind w:right="-1"/>
        <w:jc w:val="center"/>
        <w:rPr>
          <w:b/>
          <w:sz w:val="18"/>
          <w:szCs w:val="18"/>
        </w:rPr>
      </w:pPr>
    </w:p>
    <w:p w14:paraId="2E285007" w14:textId="73DCCA95" w:rsidR="00356B13" w:rsidRDefault="002D7548">
      <w:pPr>
        <w:pStyle w:val="TOC1"/>
        <w:rPr>
          <w:rFonts w:asciiTheme="minorHAnsi" w:eastAsiaTheme="minorEastAsia" w:hAnsiTheme="minorHAnsi" w:cstheme="minorBidi"/>
          <w:noProof/>
          <w:kern w:val="2"/>
          <w:sz w:val="24"/>
          <w:szCs w:val="24"/>
          <w:lang w:val="en-US"/>
          <w14:ligatures w14:val="standardContextual"/>
        </w:rPr>
      </w:pPr>
      <w:r w:rsidRPr="003D1480">
        <w:rPr>
          <w:szCs w:val="26"/>
        </w:rPr>
        <w:fldChar w:fldCharType="begin"/>
      </w:r>
      <w:r w:rsidRPr="00D05B44">
        <w:rPr>
          <w:szCs w:val="26"/>
        </w:rPr>
        <w:instrText xml:space="preserve"> TOC \o "1-4" \h \z \u </w:instrText>
      </w:r>
      <w:r w:rsidRPr="003D1480">
        <w:rPr>
          <w:szCs w:val="26"/>
        </w:rPr>
        <w:fldChar w:fldCharType="separate"/>
      </w:r>
      <w:hyperlink w:anchor="_Toc182424496" w:history="1">
        <w:r w:rsidR="00356B13" w:rsidRPr="00717F5C">
          <w:rPr>
            <w:rStyle w:val="Hyperlink"/>
            <w:noProof/>
          </w:rPr>
          <w:t>LỜI CAM ĐOAN</w:t>
        </w:r>
        <w:r w:rsidR="00356B13">
          <w:rPr>
            <w:noProof/>
            <w:webHidden/>
          </w:rPr>
          <w:tab/>
        </w:r>
        <w:r w:rsidR="00356B13">
          <w:rPr>
            <w:noProof/>
            <w:webHidden/>
          </w:rPr>
          <w:fldChar w:fldCharType="begin"/>
        </w:r>
        <w:r w:rsidR="00356B13">
          <w:rPr>
            <w:noProof/>
            <w:webHidden/>
          </w:rPr>
          <w:instrText xml:space="preserve"> PAGEREF _Toc182424496 \h </w:instrText>
        </w:r>
        <w:r w:rsidR="00356B13">
          <w:rPr>
            <w:noProof/>
            <w:webHidden/>
          </w:rPr>
        </w:r>
        <w:r w:rsidR="00356B13">
          <w:rPr>
            <w:noProof/>
            <w:webHidden/>
          </w:rPr>
          <w:fldChar w:fldCharType="separate"/>
        </w:r>
        <w:r w:rsidR="00DE3A8B">
          <w:rPr>
            <w:noProof/>
            <w:webHidden/>
          </w:rPr>
          <w:t>i</w:t>
        </w:r>
        <w:r w:rsidR="00356B13">
          <w:rPr>
            <w:noProof/>
            <w:webHidden/>
          </w:rPr>
          <w:fldChar w:fldCharType="end"/>
        </w:r>
      </w:hyperlink>
    </w:p>
    <w:p w14:paraId="5B92EEE3" w14:textId="7D005FF9"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497" w:history="1">
        <w:r w:rsidRPr="00717F5C">
          <w:rPr>
            <w:rStyle w:val="Hyperlink"/>
            <w:noProof/>
          </w:rPr>
          <w:t>LỜI CẢM ƠN</w:t>
        </w:r>
        <w:r>
          <w:rPr>
            <w:noProof/>
            <w:webHidden/>
          </w:rPr>
          <w:tab/>
        </w:r>
        <w:r>
          <w:rPr>
            <w:noProof/>
            <w:webHidden/>
          </w:rPr>
          <w:fldChar w:fldCharType="begin"/>
        </w:r>
        <w:r>
          <w:rPr>
            <w:noProof/>
            <w:webHidden/>
          </w:rPr>
          <w:instrText xml:space="preserve"> PAGEREF _Toc182424497 \h </w:instrText>
        </w:r>
        <w:r>
          <w:rPr>
            <w:noProof/>
            <w:webHidden/>
          </w:rPr>
        </w:r>
        <w:r>
          <w:rPr>
            <w:noProof/>
            <w:webHidden/>
          </w:rPr>
          <w:fldChar w:fldCharType="separate"/>
        </w:r>
        <w:r w:rsidR="00DE3A8B">
          <w:rPr>
            <w:noProof/>
            <w:webHidden/>
          </w:rPr>
          <w:t>ii</w:t>
        </w:r>
        <w:r>
          <w:rPr>
            <w:noProof/>
            <w:webHidden/>
          </w:rPr>
          <w:fldChar w:fldCharType="end"/>
        </w:r>
      </w:hyperlink>
    </w:p>
    <w:p w14:paraId="2EE36C35" w14:textId="40227312"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498" w:history="1">
        <w:r w:rsidRPr="00717F5C">
          <w:rPr>
            <w:rStyle w:val="Hyperlink"/>
            <w:noProof/>
            <w:spacing w:val="-1"/>
          </w:rPr>
          <w:t>D</w:t>
        </w:r>
        <w:r w:rsidRPr="00717F5C">
          <w:rPr>
            <w:rStyle w:val="Hyperlink"/>
            <w:noProof/>
            <w:spacing w:val="1"/>
          </w:rPr>
          <w:t>A</w:t>
        </w:r>
        <w:r w:rsidRPr="00717F5C">
          <w:rPr>
            <w:rStyle w:val="Hyperlink"/>
            <w:noProof/>
            <w:spacing w:val="-1"/>
          </w:rPr>
          <w:t>N</w:t>
        </w:r>
        <w:r w:rsidRPr="00717F5C">
          <w:rPr>
            <w:rStyle w:val="Hyperlink"/>
            <w:noProof/>
          </w:rPr>
          <w:t>H MỤC CÁC TỪ</w:t>
        </w:r>
        <w:r w:rsidRPr="00717F5C">
          <w:rPr>
            <w:rStyle w:val="Hyperlink"/>
            <w:noProof/>
            <w:spacing w:val="1"/>
          </w:rPr>
          <w:t xml:space="preserve"> </w:t>
        </w:r>
        <w:r w:rsidRPr="00717F5C">
          <w:rPr>
            <w:rStyle w:val="Hyperlink"/>
            <w:noProof/>
          </w:rPr>
          <w:t>VIẾT</w:t>
        </w:r>
        <w:r w:rsidRPr="00717F5C">
          <w:rPr>
            <w:rStyle w:val="Hyperlink"/>
            <w:noProof/>
            <w:spacing w:val="1"/>
          </w:rPr>
          <w:t xml:space="preserve"> </w:t>
        </w:r>
        <w:r w:rsidRPr="00717F5C">
          <w:rPr>
            <w:rStyle w:val="Hyperlink"/>
            <w:noProof/>
            <w:spacing w:val="-1"/>
          </w:rPr>
          <w:t>T</w:t>
        </w:r>
        <w:r w:rsidRPr="00717F5C">
          <w:rPr>
            <w:rStyle w:val="Hyperlink"/>
            <w:noProof/>
          </w:rPr>
          <w:t>ẮT</w:t>
        </w:r>
        <w:r>
          <w:rPr>
            <w:noProof/>
            <w:webHidden/>
          </w:rPr>
          <w:tab/>
        </w:r>
        <w:r>
          <w:rPr>
            <w:noProof/>
            <w:webHidden/>
          </w:rPr>
          <w:fldChar w:fldCharType="begin"/>
        </w:r>
        <w:r>
          <w:rPr>
            <w:noProof/>
            <w:webHidden/>
          </w:rPr>
          <w:instrText xml:space="preserve"> PAGEREF _Toc182424498 \h </w:instrText>
        </w:r>
        <w:r>
          <w:rPr>
            <w:noProof/>
            <w:webHidden/>
          </w:rPr>
        </w:r>
        <w:r>
          <w:rPr>
            <w:noProof/>
            <w:webHidden/>
          </w:rPr>
          <w:fldChar w:fldCharType="separate"/>
        </w:r>
        <w:r w:rsidR="00DE3A8B">
          <w:rPr>
            <w:noProof/>
            <w:webHidden/>
          </w:rPr>
          <w:t>v</w:t>
        </w:r>
        <w:r>
          <w:rPr>
            <w:noProof/>
            <w:webHidden/>
          </w:rPr>
          <w:fldChar w:fldCharType="end"/>
        </w:r>
      </w:hyperlink>
    </w:p>
    <w:p w14:paraId="65BAFCC0" w14:textId="55BE9EEF"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499" w:history="1">
        <w:r w:rsidRPr="00717F5C">
          <w:rPr>
            <w:rStyle w:val="Hyperlink"/>
            <w:noProof/>
            <w:spacing w:val="-1"/>
          </w:rPr>
          <w:t>D</w:t>
        </w:r>
        <w:r w:rsidRPr="00717F5C">
          <w:rPr>
            <w:rStyle w:val="Hyperlink"/>
            <w:noProof/>
            <w:spacing w:val="1"/>
          </w:rPr>
          <w:t>A</w:t>
        </w:r>
        <w:r w:rsidRPr="00717F5C">
          <w:rPr>
            <w:rStyle w:val="Hyperlink"/>
            <w:noProof/>
            <w:spacing w:val="-1"/>
          </w:rPr>
          <w:t>N</w:t>
        </w:r>
        <w:r w:rsidRPr="00717F5C">
          <w:rPr>
            <w:rStyle w:val="Hyperlink"/>
            <w:noProof/>
          </w:rPr>
          <w:t xml:space="preserve">H </w:t>
        </w:r>
        <w:r w:rsidRPr="00717F5C">
          <w:rPr>
            <w:rStyle w:val="Hyperlink"/>
            <w:noProof/>
            <w:spacing w:val="1"/>
          </w:rPr>
          <w:t>M</w:t>
        </w:r>
        <w:r w:rsidRPr="00717F5C">
          <w:rPr>
            <w:rStyle w:val="Hyperlink"/>
            <w:noProof/>
            <w:spacing w:val="-2"/>
          </w:rPr>
          <w:t>Ụ</w:t>
        </w:r>
        <w:r w:rsidRPr="00717F5C">
          <w:rPr>
            <w:rStyle w:val="Hyperlink"/>
            <w:noProof/>
          </w:rPr>
          <w:t xml:space="preserve">C </w:t>
        </w:r>
        <w:r w:rsidRPr="00717F5C">
          <w:rPr>
            <w:rStyle w:val="Hyperlink"/>
            <w:noProof/>
            <w:spacing w:val="-1"/>
          </w:rPr>
          <w:t>B</w:t>
        </w:r>
        <w:r w:rsidRPr="00717F5C">
          <w:rPr>
            <w:rStyle w:val="Hyperlink"/>
            <w:noProof/>
          </w:rPr>
          <w:t>Ả</w:t>
        </w:r>
        <w:r w:rsidRPr="00717F5C">
          <w:rPr>
            <w:rStyle w:val="Hyperlink"/>
            <w:noProof/>
            <w:spacing w:val="1"/>
          </w:rPr>
          <w:t>N</w:t>
        </w:r>
        <w:r w:rsidRPr="00717F5C">
          <w:rPr>
            <w:rStyle w:val="Hyperlink"/>
            <w:noProof/>
          </w:rPr>
          <w:t>G</w:t>
        </w:r>
        <w:r w:rsidRPr="00717F5C">
          <w:rPr>
            <w:rStyle w:val="Hyperlink"/>
            <w:noProof/>
            <w:spacing w:val="-1"/>
          </w:rPr>
          <w:t xml:space="preserve"> </w:t>
        </w:r>
        <w:r w:rsidRPr="00717F5C">
          <w:rPr>
            <w:rStyle w:val="Hyperlink"/>
            <w:noProof/>
            <w:spacing w:val="1"/>
          </w:rPr>
          <w:t>B</w:t>
        </w:r>
        <w:r w:rsidRPr="00717F5C">
          <w:rPr>
            <w:rStyle w:val="Hyperlink"/>
            <w:noProof/>
          </w:rPr>
          <w:t>IỂU</w:t>
        </w:r>
        <w:r>
          <w:rPr>
            <w:noProof/>
            <w:webHidden/>
          </w:rPr>
          <w:tab/>
        </w:r>
        <w:r>
          <w:rPr>
            <w:noProof/>
            <w:webHidden/>
          </w:rPr>
          <w:fldChar w:fldCharType="begin"/>
        </w:r>
        <w:r>
          <w:rPr>
            <w:noProof/>
            <w:webHidden/>
          </w:rPr>
          <w:instrText xml:space="preserve"> PAGEREF _Toc182424499 \h </w:instrText>
        </w:r>
        <w:r>
          <w:rPr>
            <w:noProof/>
            <w:webHidden/>
          </w:rPr>
        </w:r>
        <w:r>
          <w:rPr>
            <w:noProof/>
            <w:webHidden/>
          </w:rPr>
          <w:fldChar w:fldCharType="separate"/>
        </w:r>
        <w:r w:rsidR="00DE3A8B">
          <w:rPr>
            <w:noProof/>
            <w:webHidden/>
          </w:rPr>
          <w:t>vi</w:t>
        </w:r>
        <w:r>
          <w:rPr>
            <w:noProof/>
            <w:webHidden/>
          </w:rPr>
          <w:fldChar w:fldCharType="end"/>
        </w:r>
      </w:hyperlink>
    </w:p>
    <w:p w14:paraId="517F473D" w14:textId="2759D929"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00" w:history="1">
        <w:r w:rsidRPr="00717F5C">
          <w:rPr>
            <w:rStyle w:val="Hyperlink"/>
            <w:noProof/>
          </w:rPr>
          <w:t>DANH MỤC HÌNH VẼ</w:t>
        </w:r>
        <w:r>
          <w:rPr>
            <w:noProof/>
            <w:webHidden/>
          </w:rPr>
          <w:tab/>
        </w:r>
        <w:r>
          <w:rPr>
            <w:noProof/>
            <w:webHidden/>
          </w:rPr>
          <w:fldChar w:fldCharType="begin"/>
        </w:r>
        <w:r>
          <w:rPr>
            <w:noProof/>
            <w:webHidden/>
          </w:rPr>
          <w:instrText xml:space="preserve"> PAGEREF _Toc182424500 \h </w:instrText>
        </w:r>
        <w:r>
          <w:rPr>
            <w:noProof/>
            <w:webHidden/>
          </w:rPr>
        </w:r>
        <w:r>
          <w:rPr>
            <w:noProof/>
            <w:webHidden/>
          </w:rPr>
          <w:fldChar w:fldCharType="separate"/>
        </w:r>
        <w:r w:rsidR="00DE3A8B">
          <w:rPr>
            <w:noProof/>
            <w:webHidden/>
          </w:rPr>
          <w:t>vii</w:t>
        </w:r>
        <w:r>
          <w:rPr>
            <w:noProof/>
            <w:webHidden/>
          </w:rPr>
          <w:fldChar w:fldCharType="end"/>
        </w:r>
      </w:hyperlink>
    </w:p>
    <w:p w14:paraId="1ADCC1CF" w14:textId="61C364A7"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01" w:history="1">
        <w:r w:rsidRPr="00717F5C">
          <w:rPr>
            <w:rStyle w:val="Hyperlink"/>
            <w:noProof/>
          </w:rPr>
          <w:t>MỞ ĐẦU</w:t>
        </w:r>
        <w:r>
          <w:rPr>
            <w:noProof/>
            <w:webHidden/>
          </w:rPr>
          <w:tab/>
        </w:r>
        <w:r>
          <w:rPr>
            <w:noProof/>
            <w:webHidden/>
          </w:rPr>
          <w:fldChar w:fldCharType="begin"/>
        </w:r>
        <w:r>
          <w:rPr>
            <w:noProof/>
            <w:webHidden/>
          </w:rPr>
          <w:instrText xml:space="preserve"> PAGEREF _Toc182424501 \h </w:instrText>
        </w:r>
        <w:r>
          <w:rPr>
            <w:noProof/>
            <w:webHidden/>
          </w:rPr>
        </w:r>
        <w:r>
          <w:rPr>
            <w:noProof/>
            <w:webHidden/>
          </w:rPr>
          <w:fldChar w:fldCharType="separate"/>
        </w:r>
        <w:r w:rsidR="00DE3A8B">
          <w:rPr>
            <w:noProof/>
            <w:webHidden/>
          </w:rPr>
          <w:t>8</w:t>
        </w:r>
        <w:r>
          <w:rPr>
            <w:noProof/>
            <w:webHidden/>
          </w:rPr>
          <w:fldChar w:fldCharType="end"/>
        </w:r>
      </w:hyperlink>
    </w:p>
    <w:p w14:paraId="2203E317" w14:textId="38237C98"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02" w:history="1">
        <w:r w:rsidRPr="00717F5C">
          <w:rPr>
            <w:rStyle w:val="Hyperlink"/>
            <w:noProof/>
          </w:rPr>
          <w:t>1. Lý do chọn đề tài</w:t>
        </w:r>
        <w:r>
          <w:rPr>
            <w:noProof/>
            <w:webHidden/>
          </w:rPr>
          <w:tab/>
        </w:r>
        <w:r>
          <w:rPr>
            <w:noProof/>
            <w:webHidden/>
          </w:rPr>
          <w:fldChar w:fldCharType="begin"/>
        </w:r>
        <w:r>
          <w:rPr>
            <w:noProof/>
            <w:webHidden/>
          </w:rPr>
          <w:instrText xml:space="preserve"> PAGEREF _Toc182424502 \h </w:instrText>
        </w:r>
        <w:r>
          <w:rPr>
            <w:noProof/>
            <w:webHidden/>
          </w:rPr>
        </w:r>
        <w:r>
          <w:rPr>
            <w:noProof/>
            <w:webHidden/>
          </w:rPr>
          <w:fldChar w:fldCharType="separate"/>
        </w:r>
        <w:r w:rsidR="00DE3A8B">
          <w:rPr>
            <w:noProof/>
            <w:webHidden/>
          </w:rPr>
          <w:t>8</w:t>
        </w:r>
        <w:r>
          <w:rPr>
            <w:noProof/>
            <w:webHidden/>
          </w:rPr>
          <w:fldChar w:fldCharType="end"/>
        </w:r>
      </w:hyperlink>
    </w:p>
    <w:p w14:paraId="0A2BA860" w14:textId="0C0401FA"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03" w:history="1">
        <w:r w:rsidRPr="00717F5C">
          <w:rPr>
            <w:rStyle w:val="Hyperlink"/>
            <w:noProof/>
            <w:lang w:val="nl-NL"/>
          </w:rPr>
          <w:t>2. Tổng quan về vấn đề nghiên cứu</w:t>
        </w:r>
        <w:r>
          <w:rPr>
            <w:noProof/>
            <w:webHidden/>
          </w:rPr>
          <w:tab/>
        </w:r>
        <w:r>
          <w:rPr>
            <w:noProof/>
            <w:webHidden/>
          </w:rPr>
          <w:fldChar w:fldCharType="begin"/>
        </w:r>
        <w:r>
          <w:rPr>
            <w:noProof/>
            <w:webHidden/>
          </w:rPr>
          <w:instrText xml:space="preserve"> PAGEREF _Toc182424503 \h </w:instrText>
        </w:r>
        <w:r>
          <w:rPr>
            <w:noProof/>
            <w:webHidden/>
          </w:rPr>
        </w:r>
        <w:r>
          <w:rPr>
            <w:noProof/>
            <w:webHidden/>
          </w:rPr>
          <w:fldChar w:fldCharType="separate"/>
        </w:r>
        <w:r w:rsidR="00DE3A8B">
          <w:rPr>
            <w:noProof/>
            <w:webHidden/>
          </w:rPr>
          <w:t>8</w:t>
        </w:r>
        <w:r>
          <w:rPr>
            <w:noProof/>
            <w:webHidden/>
          </w:rPr>
          <w:fldChar w:fldCharType="end"/>
        </w:r>
      </w:hyperlink>
    </w:p>
    <w:p w14:paraId="47E71522" w14:textId="12B411AC"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04" w:history="1">
        <w:r w:rsidRPr="00717F5C">
          <w:rPr>
            <w:rStyle w:val="Hyperlink"/>
            <w:noProof/>
            <w:lang w:val="nl-NL"/>
          </w:rPr>
          <w:t>3. Mục tiêu nghiên cứu của đề tài</w:t>
        </w:r>
        <w:r>
          <w:rPr>
            <w:noProof/>
            <w:webHidden/>
          </w:rPr>
          <w:tab/>
        </w:r>
        <w:r>
          <w:rPr>
            <w:noProof/>
            <w:webHidden/>
          </w:rPr>
          <w:fldChar w:fldCharType="begin"/>
        </w:r>
        <w:r>
          <w:rPr>
            <w:noProof/>
            <w:webHidden/>
          </w:rPr>
          <w:instrText xml:space="preserve"> PAGEREF _Toc182424504 \h </w:instrText>
        </w:r>
        <w:r>
          <w:rPr>
            <w:noProof/>
            <w:webHidden/>
          </w:rPr>
        </w:r>
        <w:r>
          <w:rPr>
            <w:noProof/>
            <w:webHidden/>
          </w:rPr>
          <w:fldChar w:fldCharType="separate"/>
        </w:r>
        <w:r w:rsidR="00DE3A8B">
          <w:rPr>
            <w:noProof/>
            <w:webHidden/>
          </w:rPr>
          <w:t>10</w:t>
        </w:r>
        <w:r>
          <w:rPr>
            <w:noProof/>
            <w:webHidden/>
          </w:rPr>
          <w:fldChar w:fldCharType="end"/>
        </w:r>
      </w:hyperlink>
    </w:p>
    <w:p w14:paraId="0722A447" w14:textId="7C32A6FE"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05" w:history="1">
        <w:r w:rsidRPr="00717F5C">
          <w:rPr>
            <w:rStyle w:val="Hyperlink"/>
            <w:noProof/>
          </w:rPr>
          <w:t>4. Đối tượng và phạm vi nghiên cứu của đề tài</w:t>
        </w:r>
        <w:r>
          <w:rPr>
            <w:noProof/>
            <w:webHidden/>
          </w:rPr>
          <w:tab/>
        </w:r>
        <w:r>
          <w:rPr>
            <w:noProof/>
            <w:webHidden/>
          </w:rPr>
          <w:fldChar w:fldCharType="begin"/>
        </w:r>
        <w:r>
          <w:rPr>
            <w:noProof/>
            <w:webHidden/>
          </w:rPr>
          <w:instrText xml:space="preserve"> PAGEREF _Toc182424505 \h </w:instrText>
        </w:r>
        <w:r>
          <w:rPr>
            <w:noProof/>
            <w:webHidden/>
          </w:rPr>
        </w:r>
        <w:r>
          <w:rPr>
            <w:noProof/>
            <w:webHidden/>
          </w:rPr>
          <w:fldChar w:fldCharType="separate"/>
        </w:r>
        <w:r w:rsidR="00DE3A8B">
          <w:rPr>
            <w:noProof/>
            <w:webHidden/>
          </w:rPr>
          <w:t>10</w:t>
        </w:r>
        <w:r>
          <w:rPr>
            <w:noProof/>
            <w:webHidden/>
          </w:rPr>
          <w:fldChar w:fldCharType="end"/>
        </w:r>
      </w:hyperlink>
    </w:p>
    <w:p w14:paraId="5704F2FC" w14:textId="54DC8ECA"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06" w:history="1">
        <w:r w:rsidRPr="00717F5C">
          <w:rPr>
            <w:rStyle w:val="Hyperlink"/>
            <w:noProof/>
            <w:lang w:val="nl-NL"/>
          </w:rPr>
          <w:t>5. Phương pháp nghiên cứu của đề tài</w:t>
        </w:r>
        <w:r>
          <w:rPr>
            <w:noProof/>
            <w:webHidden/>
          </w:rPr>
          <w:tab/>
        </w:r>
        <w:r>
          <w:rPr>
            <w:noProof/>
            <w:webHidden/>
          </w:rPr>
          <w:fldChar w:fldCharType="begin"/>
        </w:r>
        <w:r>
          <w:rPr>
            <w:noProof/>
            <w:webHidden/>
          </w:rPr>
          <w:instrText xml:space="preserve"> PAGEREF _Toc182424506 \h </w:instrText>
        </w:r>
        <w:r>
          <w:rPr>
            <w:noProof/>
            <w:webHidden/>
          </w:rPr>
        </w:r>
        <w:r>
          <w:rPr>
            <w:noProof/>
            <w:webHidden/>
          </w:rPr>
          <w:fldChar w:fldCharType="separate"/>
        </w:r>
        <w:r w:rsidR="00DE3A8B">
          <w:rPr>
            <w:noProof/>
            <w:webHidden/>
          </w:rPr>
          <w:t>10</w:t>
        </w:r>
        <w:r>
          <w:rPr>
            <w:noProof/>
            <w:webHidden/>
          </w:rPr>
          <w:fldChar w:fldCharType="end"/>
        </w:r>
      </w:hyperlink>
    </w:p>
    <w:p w14:paraId="73EA9A6A" w14:textId="4C630EF3"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07" w:history="1">
        <w:r w:rsidRPr="00717F5C">
          <w:rPr>
            <w:rStyle w:val="Hyperlink"/>
            <w:noProof/>
            <w:lang w:val="nl-NL"/>
          </w:rPr>
          <w:t>6. Bố cục luận văn</w:t>
        </w:r>
        <w:r>
          <w:rPr>
            <w:noProof/>
            <w:webHidden/>
          </w:rPr>
          <w:tab/>
        </w:r>
        <w:r>
          <w:rPr>
            <w:noProof/>
            <w:webHidden/>
          </w:rPr>
          <w:fldChar w:fldCharType="begin"/>
        </w:r>
        <w:r>
          <w:rPr>
            <w:noProof/>
            <w:webHidden/>
          </w:rPr>
          <w:instrText xml:space="preserve"> PAGEREF _Toc182424507 \h </w:instrText>
        </w:r>
        <w:r>
          <w:rPr>
            <w:noProof/>
            <w:webHidden/>
          </w:rPr>
        </w:r>
        <w:r>
          <w:rPr>
            <w:noProof/>
            <w:webHidden/>
          </w:rPr>
          <w:fldChar w:fldCharType="separate"/>
        </w:r>
        <w:r w:rsidR="00DE3A8B">
          <w:rPr>
            <w:noProof/>
            <w:webHidden/>
          </w:rPr>
          <w:t>14</w:t>
        </w:r>
        <w:r>
          <w:rPr>
            <w:noProof/>
            <w:webHidden/>
          </w:rPr>
          <w:fldChar w:fldCharType="end"/>
        </w:r>
      </w:hyperlink>
    </w:p>
    <w:p w14:paraId="0A32D1CB" w14:textId="5B9AC681"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08" w:history="1">
        <w:r w:rsidRPr="00717F5C">
          <w:rPr>
            <w:rStyle w:val="Hyperlink"/>
            <w:noProof/>
          </w:rPr>
          <w:t xml:space="preserve">CHƯƠNG 1 </w:t>
        </w:r>
        <w:r w:rsidRPr="00717F5C">
          <w:rPr>
            <w:rStyle w:val="Hyperlink"/>
            <w:rFonts w:eastAsia="DengXian Light"/>
            <w:noProof/>
            <w:lang w:val="en-US" w:eastAsia="zh-CN"/>
          </w:rPr>
          <w:t>TỔNG</w:t>
        </w:r>
        <w:r w:rsidRPr="00717F5C">
          <w:rPr>
            <w:rStyle w:val="Hyperlink"/>
            <w:rFonts w:eastAsia="DengXian Light"/>
            <w:noProof/>
            <w:lang w:eastAsia="zh-CN"/>
          </w:rPr>
          <w:t xml:space="preserve"> QUAN VỀ BÀI TOÁN PHÁT HIỆN VẬN ĐỘNG BẤT</w:t>
        </w:r>
        <w:r w:rsidRPr="00717F5C">
          <w:rPr>
            <w:rStyle w:val="Hyperlink"/>
            <w:rFonts w:eastAsia="DengXian Light"/>
            <w:noProof/>
            <w:lang w:val="en-US" w:eastAsia="zh-CN"/>
          </w:rPr>
          <w:t xml:space="preserve"> </w:t>
        </w:r>
        <w:r w:rsidRPr="00717F5C">
          <w:rPr>
            <w:rStyle w:val="Hyperlink"/>
            <w:rFonts w:eastAsia="DengXian Light"/>
            <w:noProof/>
            <w:lang w:eastAsia="zh-CN"/>
          </w:rPr>
          <w:t>THƯỜNG</w:t>
        </w:r>
        <w:r>
          <w:rPr>
            <w:noProof/>
            <w:webHidden/>
          </w:rPr>
          <w:tab/>
        </w:r>
        <w:r>
          <w:rPr>
            <w:noProof/>
            <w:webHidden/>
          </w:rPr>
          <w:fldChar w:fldCharType="begin"/>
        </w:r>
        <w:r>
          <w:rPr>
            <w:noProof/>
            <w:webHidden/>
          </w:rPr>
          <w:instrText xml:space="preserve"> PAGEREF _Toc182424508 \h </w:instrText>
        </w:r>
        <w:r>
          <w:rPr>
            <w:noProof/>
            <w:webHidden/>
          </w:rPr>
        </w:r>
        <w:r>
          <w:rPr>
            <w:noProof/>
            <w:webHidden/>
          </w:rPr>
          <w:fldChar w:fldCharType="separate"/>
        </w:r>
        <w:r w:rsidR="00DE3A8B">
          <w:rPr>
            <w:noProof/>
            <w:webHidden/>
          </w:rPr>
          <w:t>16</w:t>
        </w:r>
        <w:r>
          <w:rPr>
            <w:noProof/>
            <w:webHidden/>
          </w:rPr>
          <w:fldChar w:fldCharType="end"/>
        </w:r>
      </w:hyperlink>
    </w:p>
    <w:p w14:paraId="5AA700D5" w14:textId="2B456A30"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09" w:history="1">
        <w:r w:rsidRPr="00717F5C">
          <w:rPr>
            <w:rStyle w:val="Hyperlink"/>
            <w:noProof/>
            <w:lang w:val="nl-NL"/>
          </w:rPr>
          <w:t>1</w:t>
        </w:r>
        <w:r w:rsidRPr="00717F5C">
          <w:rPr>
            <w:rStyle w:val="Hyperlink"/>
            <w:noProof/>
          </w:rPr>
          <w:t xml:space="preserve">.1. </w:t>
        </w:r>
        <w:r w:rsidRPr="00717F5C">
          <w:rPr>
            <w:rStyle w:val="Hyperlink"/>
            <w:rFonts w:eastAsia="DengXian Light"/>
            <w:bCs/>
            <w:noProof/>
            <w:lang w:eastAsia="zh-CN"/>
          </w:rPr>
          <w:t>Bài toán</w:t>
        </w:r>
        <w:r>
          <w:rPr>
            <w:noProof/>
            <w:webHidden/>
          </w:rPr>
          <w:tab/>
        </w:r>
        <w:r>
          <w:rPr>
            <w:noProof/>
            <w:webHidden/>
          </w:rPr>
          <w:fldChar w:fldCharType="begin"/>
        </w:r>
        <w:r>
          <w:rPr>
            <w:noProof/>
            <w:webHidden/>
          </w:rPr>
          <w:instrText xml:space="preserve"> PAGEREF _Toc182424509 \h </w:instrText>
        </w:r>
        <w:r>
          <w:rPr>
            <w:noProof/>
            <w:webHidden/>
          </w:rPr>
        </w:r>
        <w:r>
          <w:rPr>
            <w:noProof/>
            <w:webHidden/>
          </w:rPr>
          <w:fldChar w:fldCharType="separate"/>
        </w:r>
        <w:r w:rsidR="00DE3A8B">
          <w:rPr>
            <w:noProof/>
            <w:webHidden/>
          </w:rPr>
          <w:t>16</w:t>
        </w:r>
        <w:r>
          <w:rPr>
            <w:noProof/>
            <w:webHidden/>
          </w:rPr>
          <w:fldChar w:fldCharType="end"/>
        </w:r>
      </w:hyperlink>
    </w:p>
    <w:p w14:paraId="53D7CC09" w14:textId="381D217A" w:rsidR="00356B13" w:rsidRP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10" w:history="1">
        <w:r w:rsidRPr="00356B13">
          <w:rPr>
            <w:rStyle w:val="Hyperlink"/>
            <w:rFonts w:eastAsia="DengXian Light"/>
            <w:noProof/>
            <w:lang w:eastAsia="zh-CN"/>
          </w:rPr>
          <w:t>1.1.1. Giới thiệu</w:t>
        </w:r>
        <w:r w:rsidRPr="00356B13">
          <w:rPr>
            <w:noProof/>
            <w:webHidden/>
          </w:rPr>
          <w:tab/>
        </w:r>
        <w:r w:rsidRPr="00356B13">
          <w:rPr>
            <w:noProof/>
            <w:webHidden/>
          </w:rPr>
          <w:fldChar w:fldCharType="begin"/>
        </w:r>
        <w:r w:rsidRPr="00356B13">
          <w:rPr>
            <w:noProof/>
            <w:webHidden/>
          </w:rPr>
          <w:instrText xml:space="preserve"> PAGEREF _Toc182424510 \h </w:instrText>
        </w:r>
        <w:r w:rsidRPr="00356B13">
          <w:rPr>
            <w:noProof/>
            <w:webHidden/>
          </w:rPr>
        </w:r>
        <w:r w:rsidRPr="00356B13">
          <w:rPr>
            <w:noProof/>
            <w:webHidden/>
          </w:rPr>
          <w:fldChar w:fldCharType="separate"/>
        </w:r>
        <w:r w:rsidR="00DE3A8B">
          <w:rPr>
            <w:noProof/>
            <w:webHidden/>
          </w:rPr>
          <w:t>16</w:t>
        </w:r>
        <w:r w:rsidRPr="00356B13">
          <w:rPr>
            <w:noProof/>
            <w:webHidden/>
          </w:rPr>
          <w:fldChar w:fldCharType="end"/>
        </w:r>
      </w:hyperlink>
    </w:p>
    <w:p w14:paraId="18BB5B40" w14:textId="4265682E" w:rsidR="00356B13" w:rsidRP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11" w:history="1">
        <w:r w:rsidRPr="00356B13">
          <w:rPr>
            <w:rStyle w:val="Hyperlink"/>
            <w:rFonts w:eastAsia="DengXian Light"/>
            <w:noProof/>
            <w:lang w:eastAsia="zh-CN"/>
          </w:rPr>
          <w:t>1.1.2. Tại sao phải phát hiện vận động bất thường</w:t>
        </w:r>
        <w:r w:rsidRPr="00356B13">
          <w:rPr>
            <w:noProof/>
            <w:webHidden/>
          </w:rPr>
          <w:tab/>
        </w:r>
        <w:r w:rsidRPr="00356B13">
          <w:rPr>
            <w:noProof/>
            <w:webHidden/>
          </w:rPr>
          <w:fldChar w:fldCharType="begin"/>
        </w:r>
        <w:r w:rsidRPr="00356B13">
          <w:rPr>
            <w:noProof/>
            <w:webHidden/>
          </w:rPr>
          <w:instrText xml:space="preserve"> PAGEREF _Toc182424511 \h </w:instrText>
        </w:r>
        <w:r w:rsidRPr="00356B13">
          <w:rPr>
            <w:noProof/>
            <w:webHidden/>
          </w:rPr>
        </w:r>
        <w:r w:rsidRPr="00356B13">
          <w:rPr>
            <w:noProof/>
            <w:webHidden/>
          </w:rPr>
          <w:fldChar w:fldCharType="separate"/>
        </w:r>
        <w:r w:rsidR="00DE3A8B">
          <w:rPr>
            <w:noProof/>
            <w:webHidden/>
          </w:rPr>
          <w:t>17</w:t>
        </w:r>
        <w:r w:rsidRPr="00356B13">
          <w:rPr>
            <w:noProof/>
            <w:webHidden/>
          </w:rPr>
          <w:fldChar w:fldCharType="end"/>
        </w:r>
      </w:hyperlink>
    </w:p>
    <w:p w14:paraId="66A861E4" w14:textId="77A3787C" w:rsidR="00356B13" w:rsidRP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12" w:history="1">
        <w:r w:rsidRPr="00356B13">
          <w:rPr>
            <w:rStyle w:val="Hyperlink"/>
            <w:rFonts w:eastAsia="DengXian Light"/>
            <w:noProof/>
            <w:lang w:eastAsia="zh-CN"/>
          </w:rPr>
          <w:t>1.1.3. Các thách thức trong bài toán phát hiện bất thường cho IoT</w:t>
        </w:r>
        <w:r w:rsidRPr="00356B13">
          <w:rPr>
            <w:noProof/>
            <w:webHidden/>
          </w:rPr>
          <w:tab/>
        </w:r>
        <w:r w:rsidRPr="00356B13">
          <w:rPr>
            <w:noProof/>
            <w:webHidden/>
          </w:rPr>
          <w:fldChar w:fldCharType="begin"/>
        </w:r>
        <w:r w:rsidRPr="00356B13">
          <w:rPr>
            <w:noProof/>
            <w:webHidden/>
          </w:rPr>
          <w:instrText xml:space="preserve"> PAGEREF _Toc182424512 \h </w:instrText>
        </w:r>
        <w:r w:rsidRPr="00356B13">
          <w:rPr>
            <w:noProof/>
            <w:webHidden/>
          </w:rPr>
        </w:r>
        <w:r w:rsidRPr="00356B13">
          <w:rPr>
            <w:noProof/>
            <w:webHidden/>
          </w:rPr>
          <w:fldChar w:fldCharType="separate"/>
        </w:r>
        <w:r w:rsidR="00DE3A8B">
          <w:rPr>
            <w:noProof/>
            <w:webHidden/>
          </w:rPr>
          <w:t>18</w:t>
        </w:r>
        <w:r w:rsidRPr="00356B13">
          <w:rPr>
            <w:noProof/>
            <w:webHidden/>
          </w:rPr>
          <w:fldChar w:fldCharType="end"/>
        </w:r>
      </w:hyperlink>
    </w:p>
    <w:p w14:paraId="64C05825" w14:textId="4CA761AF"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13" w:history="1">
        <w:r w:rsidRPr="00717F5C">
          <w:rPr>
            <w:rStyle w:val="Hyperlink"/>
            <w:noProof/>
          </w:rPr>
          <w:t>1.2.</w:t>
        </w:r>
        <w:r w:rsidRPr="00717F5C">
          <w:rPr>
            <w:rStyle w:val="Hyperlink"/>
            <w:i/>
            <w:noProof/>
          </w:rPr>
          <w:t xml:space="preserve"> </w:t>
        </w:r>
        <w:r w:rsidRPr="00717F5C">
          <w:rPr>
            <w:rStyle w:val="Hyperlink"/>
            <w:rFonts w:eastAsia="DengXian Light"/>
            <w:bCs/>
            <w:noProof/>
            <w:lang w:eastAsia="zh-CN"/>
          </w:rPr>
          <w:t>Tổng quan về các cảm biến sử dụng để nhận dạng hoạt động ở người</w:t>
        </w:r>
        <w:r>
          <w:rPr>
            <w:noProof/>
            <w:webHidden/>
          </w:rPr>
          <w:tab/>
        </w:r>
        <w:r>
          <w:rPr>
            <w:noProof/>
            <w:webHidden/>
          </w:rPr>
          <w:fldChar w:fldCharType="begin"/>
        </w:r>
        <w:r>
          <w:rPr>
            <w:noProof/>
            <w:webHidden/>
          </w:rPr>
          <w:instrText xml:space="preserve"> PAGEREF _Toc182424513 \h </w:instrText>
        </w:r>
        <w:r>
          <w:rPr>
            <w:noProof/>
            <w:webHidden/>
          </w:rPr>
        </w:r>
        <w:r>
          <w:rPr>
            <w:noProof/>
            <w:webHidden/>
          </w:rPr>
          <w:fldChar w:fldCharType="separate"/>
        </w:r>
        <w:r w:rsidR="00DE3A8B">
          <w:rPr>
            <w:noProof/>
            <w:webHidden/>
          </w:rPr>
          <w:t>19</w:t>
        </w:r>
        <w:r>
          <w:rPr>
            <w:noProof/>
            <w:webHidden/>
          </w:rPr>
          <w:fldChar w:fldCharType="end"/>
        </w:r>
      </w:hyperlink>
    </w:p>
    <w:p w14:paraId="420267FF" w14:textId="6653E23D"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14" w:history="1">
        <w:r w:rsidRPr="00717F5C">
          <w:rPr>
            <w:rStyle w:val="Hyperlink"/>
            <w:noProof/>
          </w:rPr>
          <w:t>1.3.</w:t>
        </w:r>
        <w:r w:rsidRPr="00717F5C">
          <w:rPr>
            <w:rStyle w:val="Hyperlink"/>
            <w:noProof/>
            <w:spacing w:val="9"/>
          </w:rPr>
          <w:t xml:space="preserve"> </w:t>
        </w:r>
        <w:r w:rsidRPr="00717F5C">
          <w:rPr>
            <w:rStyle w:val="Hyperlink"/>
            <w:noProof/>
          </w:rPr>
          <w:t>Một số hệ thống phát hiện bất thường đã được thương mại hóa</w:t>
        </w:r>
        <w:r>
          <w:rPr>
            <w:noProof/>
            <w:webHidden/>
          </w:rPr>
          <w:tab/>
        </w:r>
        <w:r>
          <w:rPr>
            <w:noProof/>
            <w:webHidden/>
          </w:rPr>
          <w:fldChar w:fldCharType="begin"/>
        </w:r>
        <w:r>
          <w:rPr>
            <w:noProof/>
            <w:webHidden/>
          </w:rPr>
          <w:instrText xml:space="preserve"> PAGEREF _Toc182424514 \h </w:instrText>
        </w:r>
        <w:r>
          <w:rPr>
            <w:noProof/>
            <w:webHidden/>
          </w:rPr>
        </w:r>
        <w:r>
          <w:rPr>
            <w:noProof/>
            <w:webHidden/>
          </w:rPr>
          <w:fldChar w:fldCharType="separate"/>
        </w:r>
        <w:r w:rsidR="00DE3A8B">
          <w:rPr>
            <w:noProof/>
            <w:webHidden/>
          </w:rPr>
          <w:t>22</w:t>
        </w:r>
        <w:r>
          <w:rPr>
            <w:noProof/>
            <w:webHidden/>
          </w:rPr>
          <w:fldChar w:fldCharType="end"/>
        </w:r>
      </w:hyperlink>
    </w:p>
    <w:p w14:paraId="715C7255" w14:textId="1B9F50B7"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15" w:history="1">
        <w:r w:rsidRPr="00717F5C">
          <w:rPr>
            <w:rStyle w:val="Hyperlink"/>
            <w:noProof/>
          </w:rPr>
          <w:t>1.4. Tập dữ liệu sử dụng</w:t>
        </w:r>
        <w:r>
          <w:rPr>
            <w:noProof/>
            <w:webHidden/>
          </w:rPr>
          <w:tab/>
        </w:r>
        <w:r>
          <w:rPr>
            <w:noProof/>
            <w:webHidden/>
          </w:rPr>
          <w:fldChar w:fldCharType="begin"/>
        </w:r>
        <w:r>
          <w:rPr>
            <w:noProof/>
            <w:webHidden/>
          </w:rPr>
          <w:instrText xml:space="preserve"> PAGEREF _Toc182424515 \h </w:instrText>
        </w:r>
        <w:r>
          <w:rPr>
            <w:noProof/>
            <w:webHidden/>
          </w:rPr>
        </w:r>
        <w:r>
          <w:rPr>
            <w:noProof/>
            <w:webHidden/>
          </w:rPr>
          <w:fldChar w:fldCharType="separate"/>
        </w:r>
        <w:r w:rsidR="00DE3A8B">
          <w:rPr>
            <w:noProof/>
            <w:webHidden/>
          </w:rPr>
          <w:t>26</w:t>
        </w:r>
        <w:r>
          <w:rPr>
            <w:noProof/>
            <w:webHidden/>
          </w:rPr>
          <w:fldChar w:fldCharType="end"/>
        </w:r>
      </w:hyperlink>
    </w:p>
    <w:p w14:paraId="029B18C6" w14:textId="6CFD2ABB"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16" w:history="1">
        <w:r w:rsidRPr="00717F5C">
          <w:rPr>
            <w:rStyle w:val="Hyperlink"/>
            <w:noProof/>
          </w:rPr>
          <w:t>1.5. Kết thúc chương 1</w:t>
        </w:r>
        <w:r>
          <w:rPr>
            <w:noProof/>
            <w:webHidden/>
          </w:rPr>
          <w:tab/>
        </w:r>
        <w:r>
          <w:rPr>
            <w:noProof/>
            <w:webHidden/>
          </w:rPr>
          <w:fldChar w:fldCharType="begin"/>
        </w:r>
        <w:r>
          <w:rPr>
            <w:noProof/>
            <w:webHidden/>
          </w:rPr>
          <w:instrText xml:space="preserve"> PAGEREF _Toc182424516 \h </w:instrText>
        </w:r>
        <w:r>
          <w:rPr>
            <w:noProof/>
            <w:webHidden/>
          </w:rPr>
        </w:r>
        <w:r>
          <w:rPr>
            <w:noProof/>
            <w:webHidden/>
          </w:rPr>
          <w:fldChar w:fldCharType="separate"/>
        </w:r>
        <w:r w:rsidR="00DE3A8B">
          <w:rPr>
            <w:noProof/>
            <w:webHidden/>
          </w:rPr>
          <w:t>26</w:t>
        </w:r>
        <w:r>
          <w:rPr>
            <w:noProof/>
            <w:webHidden/>
          </w:rPr>
          <w:fldChar w:fldCharType="end"/>
        </w:r>
      </w:hyperlink>
    </w:p>
    <w:p w14:paraId="13121B01" w14:textId="60299DF2"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17" w:history="1">
        <w:r w:rsidRPr="00717F5C">
          <w:rPr>
            <w:rStyle w:val="Hyperlink"/>
            <w:noProof/>
          </w:rPr>
          <w:t>CHƯ</w:t>
        </w:r>
        <w:r w:rsidRPr="00717F5C">
          <w:rPr>
            <w:rStyle w:val="Hyperlink"/>
            <w:noProof/>
            <w:spacing w:val="-1"/>
          </w:rPr>
          <w:t>Ơ</w:t>
        </w:r>
        <w:r w:rsidRPr="00717F5C">
          <w:rPr>
            <w:rStyle w:val="Hyperlink"/>
            <w:noProof/>
          </w:rPr>
          <w:t xml:space="preserve">NG 2 </w:t>
        </w:r>
        <w:r w:rsidRPr="00717F5C">
          <w:rPr>
            <w:rStyle w:val="Hyperlink"/>
            <w:bCs/>
            <w:noProof/>
          </w:rPr>
          <w:t>NGHIÊN CỨU THUẬT TOÁN VÀ CẢM BIẾN PHÁT HIỆN VẬN ĐỘNG BẤT THƯỜNG ỨNG DỤNG MÔ HÌNH TRÍ TUỆ NHÂN TẠO</w:t>
        </w:r>
        <w:r>
          <w:rPr>
            <w:noProof/>
            <w:webHidden/>
          </w:rPr>
          <w:tab/>
        </w:r>
        <w:r>
          <w:rPr>
            <w:noProof/>
            <w:webHidden/>
          </w:rPr>
          <w:fldChar w:fldCharType="begin"/>
        </w:r>
        <w:r>
          <w:rPr>
            <w:noProof/>
            <w:webHidden/>
          </w:rPr>
          <w:instrText xml:space="preserve"> PAGEREF _Toc182424517 \h </w:instrText>
        </w:r>
        <w:r>
          <w:rPr>
            <w:noProof/>
            <w:webHidden/>
          </w:rPr>
        </w:r>
        <w:r>
          <w:rPr>
            <w:noProof/>
            <w:webHidden/>
          </w:rPr>
          <w:fldChar w:fldCharType="separate"/>
        </w:r>
        <w:r w:rsidR="00DE3A8B">
          <w:rPr>
            <w:noProof/>
            <w:webHidden/>
          </w:rPr>
          <w:t>28</w:t>
        </w:r>
        <w:r>
          <w:rPr>
            <w:noProof/>
            <w:webHidden/>
          </w:rPr>
          <w:fldChar w:fldCharType="end"/>
        </w:r>
      </w:hyperlink>
    </w:p>
    <w:p w14:paraId="38A2BC40" w14:textId="26628391"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18" w:history="1">
        <w:r w:rsidRPr="00717F5C">
          <w:rPr>
            <w:rStyle w:val="Hyperlink"/>
            <w:noProof/>
            <w:lang w:val="nl-NL"/>
          </w:rPr>
          <w:t>2.1.</w:t>
        </w:r>
        <w:r w:rsidRPr="00717F5C">
          <w:rPr>
            <w:rStyle w:val="Hyperlink"/>
            <w:noProof/>
            <w:spacing w:val="8"/>
            <w:lang w:val="nl-NL"/>
          </w:rPr>
          <w:t xml:space="preserve"> Giới thiệu chung</w:t>
        </w:r>
        <w:r>
          <w:rPr>
            <w:noProof/>
            <w:webHidden/>
          </w:rPr>
          <w:tab/>
        </w:r>
        <w:r>
          <w:rPr>
            <w:noProof/>
            <w:webHidden/>
          </w:rPr>
          <w:fldChar w:fldCharType="begin"/>
        </w:r>
        <w:r>
          <w:rPr>
            <w:noProof/>
            <w:webHidden/>
          </w:rPr>
          <w:instrText xml:space="preserve"> PAGEREF _Toc182424518 \h </w:instrText>
        </w:r>
        <w:r>
          <w:rPr>
            <w:noProof/>
            <w:webHidden/>
          </w:rPr>
        </w:r>
        <w:r>
          <w:rPr>
            <w:noProof/>
            <w:webHidden/>
          </w:rPr>
          <w:fldChar w:fldCharType="separate"/>
        </w:r>
        <w:r w:rsidR="00DE3A8B">
          <w:rPr>
            <w:noProof/>
            <w:webHidden/>
          </w:rPr>
          <w:t>28</w:t>
        </w:r>
        <w:r>
          <w:rPr>
            <w:noProof/>
            <w:webHidden/>
          </w:rPr>
          <w:fldChar w:fldCharType="end"/>
        </w:r>
      </w:hyperlink>
    </w:p>
    <w:p w14:paraId="561CA749" w14:textId="314E346E"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19" w:history="1">
        <w:r w:rsidRPr="00717F5C">
          <w:rPr>
            <w:rStyle w:val="Hyperlink"/>
            <w:noProof/>
          </w:rPr>
          <w:t>2.1.1. (Viết chèn hoặc Copy - Paste special unformatted vào đây)</w:t>
        </w:r>
        <w:r>
          <w:rPr>
            <w:noProof/>
            <w:webHidden/>
          </w:rPr>
          <w:tab/>
        </w:r>
        <w:r>
          <w:rPr>
            <w:noProof/>
            <w:webHidden/>
          </w:rPr>
          <w:fldChar w:fldCharType="begin"/>
        </w:r>
        <w:r>
          <w:rPr>
            <w:noProof/>
            <w:webHidden/>
          </w:rPr>
          <w:instrText xml:space="preserve"> PAGEREF _Toc182424519 \h </w:instrText>
        </w:r>
        <w:r>
          <w:rPr>
            <w:noProof/>
            <w:webHidden/>
          </w:rPr>
        </w:r>
        <w:r>
          <w:rPr>
            <w:noProof/>
            <w:webHidden/>
          </w:rPr>
          <w:fldChar w:fldCharType="separate"/>
        </w:r>
        <w:r w:rsidR="00DE3A8B">
          <w:rPr>
            <w:noProof/>
            <w:webHidden/>
          </w:rPr>
          <w:t>28</w:t>
        </w:r>
        <w:r>
          <w:rPr>
            <w:noProof/>
            <w:webHidden/>
          </w:rPr>
          <w:fldChar w:fldCharType="end"/>
        </w:r>
      </w:hyperlink>
    </w:p>
    <w:p w14:paraId="244A72AA" w14:textId="0EB7D996"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20" w:history="1">
        <w:r w:rsidRPr="00717F5C">
          <w:rPr>
            <w:rStyle w:val="Hyperlink"/>
            <w:noProof/>
          </w:rPr>
          <w:t>2.1.2.</w:t>
        </w:r>
        <w:r w:rsidRPr="00717F5C">
          <w:rPr>
            <w:rStyle w:val="Hyperlink"/>
            <w:noProof/>
            <w:spacing w:val="12"/>
          </w:rPr>
          <w:t xml:space="preserve"> </w:t>
        </w:r>
        <w:r w:rsidRPr="00717F5C">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_Toc182424520 \h </w:instrText>
        </w:r>
        <w:r>
          <w:rPr>
            <w:noProof/>
            <w:webHidden/>
          </w:rPr>
        </w:r>
        <w:r>
          <w:rPr>
            <w:noProof/>
            <w:webHidden/>
          </w:rPr>
          <w:fldChar w:fldCharType="separate"/>
        </w:r>
        <w:r w:rsidR="00DE3A8B">
          <w:rPr>
            <w:noProof/>
            <w:webHidden/>
          </w:rPr>
          <w:t>28</w:t>
        </w:r>
        <w:r>
          <w:rPr>
            <w:noProof/>
            <w:webHidden/>
          </w:rPr>
          <w:fldChar w:fldCharType="end"/>
        </w:r>
      </w:hyperlink>
    </w:p>
    <w:p w14:paraId="571DA0C0" w14:textId="6254FD52"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21" w:history="1">
        <w:r w:rsidRPr="00717F5C">
          <w:rPr>
            <w:rStyle w:val="Hyperlink"/>
            <w:noProof/>
          </w:rPr>
          <w:t xml:space="preserve">2.1.3. </w:t>
        </w:r>
        <w:r w:rsidRPr="00717F5C">
          <w:rPr>
            <w:rStyle w:val="Hyperlink"/>
            <w:noProof/>
            <w:spacing w:val="2"/>
          </w:rPr>
          <w:t>(Viết chèn hoặc Copy - Paste special unformatted vào đây)</w:t>
        </w:r>
        <w:r>
          <w:rPr>
            <w:noProof/>
            <w:webHidden/>
          </w:rPr>
          <w:tab/>
        </w:r>
        <w:r>
          <w:rPr>
            <w:noProof/>
            <w:webHidden/>
          </w:rPr>
          <w:fldChar w:fldCharType="begin"/>
        </w:r>
        <w:r>
          <w:rPr>
            <w:noProof/>
            <w:webHidden/>
          </w:rPr>
          <w:instrText xml:space="preserve"> PAGEREF _Toc182424521 \h </w:instrText>
        </w:r>
        <w:r>
          <w:rPr>
            <w:noProof/>
            <w:webHidden/>
          </w:rPr>
        </w:r>
        <w:r>
          <w:rPr>
            <w:noProof/>
            <w:webHidden/>
          </w:rPr>
          <w:fldChar w:fldCharType="separate"/>
        </w:r>
        <w:r w:rsidR="00DE3A8B">
          <w:rPr>
            <w:noProof/>
            <w:webHidden/>
          </w:rPr>
          <w:t>28</w:t>
        </w:r>
        <w:r>
          <w:rPr>
            <w:noProof/>
            <w:webHidden/>
          </w:rPr>
          <w:fldChar w:fldCharType="end"/>
        </w:r>
      </w:hyperlink>
    </w:p>
    <w:p w14:paraId="26ACBA0C" w14:textId="68ED40C4"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22" w:history="1">
        <w:r w:rsidRPr="00717F5C">
          <w:rPr>
            <w:rStyle w:val="Hyperlink"/>
            <w:noProof/>
          </w:rPr>
          <w:t>2.2. (Viết chèn hoặc Copy - Paste special unformatted vào đây)</w:t>
        </w:r>
        <w:r>
          <w:rPr>
            <w:noProof/>
            <w:webHidden/>
          </w:rPr>
          <w:tab/>
        </w:r>
        <w:r>
          <w:rPr>
            <w:noProof/>
            <w:webHidden/>
          </w:rPr>
          <w:fldChar w:fldCharType="begin"/>
        </w:r>
        <w:r>
          <w:rPr>
            <w:noProof/>
            <w:webHidden/>
          </w:rPr>
          <w:instrText xml:space="preserve"> PAGEREF _Toc182424522 \h </w:instrText>
        </w:r>
        <w:r>
          <w:rPr>
            <w:noProof/>
            <w:webHidden/>
          </w:rPr>
        </w:r>
        <w:r>
          <w:rPr>
            <w:noProof/>
            <w:webHidden/>
          </w:rPr>
          <w:fldChar w:fldCharType="separate"/>
        </w:r>
        <w:r w:rsidR="00DE3A8B">
          <w:rPr>
            <w:noProof/>
            <w:webHidden/>
          </w:rPr>
          <w:t>28</w:t>
        </w:r>
        <w:r>
          <w:rPr>
            <w:noProof/>
            <w:webHidden/>
          </w:rPr>
          <w:fldChar w:fldCharType="end"/>
        </w:r>
      </w:hyperlink>
    </w:p>
    <w:p w14:paraId="4B6A1F19" w14:textId="0A0619CA"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23" w:history="1">
        <w:r w:rsidRPr="00717F5C">
          <w:rPr>
            <w:rStyle w:val="Hyperlink"/>
            <w:noProof/>
          </w:rPr>
          <w:t>2.2.1. (Viết chèn hoặc Copy - Paste special unformatted vào đây)</w:t>
        </w:r>
        <w:r>
          <w:rPr>
            <w:noProof/>
            <w:webHidden/>
          </w:rPr>
          <w:tab/>
        </w:r>
        <w:r>
          <w:rPr>
            <w:noProof/>
            <w:webHidden/>
          </w:rPr>
          <w:fldChar w:fldCharType="begin"/>
        </w:r>
        <w:r>
          <w:rPr>
            <w:noProof/>
            <w:webHidden/>
          </w:rPr>
          <w:instrText xml:space="preserve"> PAGEREF _Toc182424523 \h </w:instrText>
        </w:r>
        <w:r>
          <w:rPr>
            <w:noProof/>
            <w:webHidden/>
          </w:rPr>
        </w:r>
        <w:r>
          <w:rPr>
            <w:noProof/>
            <w:webHidden/>
          </w:rPr>
          <w:fldChar w:fldCharType="separate"/>
        </w:r>
        <w:r w:rsidR="00DE3A8B">
          <w:rPr>
            <w:noProof/>
            <w:webHidden/>
          </w:rPr>
          <w:t>28</w:t>
        </w:r>
        <w:r>
          <w:rPr>
            <w:noProof/>
            <w:webHidden/>
          </w:rPr>
          <w:fldChar w:fldCharType="end"/>
        </w:r>
      </w:hyperlink>
    </w:p>
    <w:p w14:paraId="4137D986" w14:textId="6298EE6B"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24" w:history="1">
        <w:r w:rsidRPr="00717F5C">
          <w:rPr>
            <w:rStyle w:val="Hyperlink"/>
            <w:noProof/>
          </w:rPr>
          <w:t>2.2.2. (Viết chèn hoặc Copy - Paste special unformatted vào đây)</w:t>
        </w:r>
        <w:r>
          <w:rPr>
            <w:noProof/>
            <w:webHidden/>
          </w:rPr>
          <w:tab/>
        </w:r>
        <w:r>
          <w:rPr>
            <w:noProof/>
            <w:webHidden/>
          </w:rPr>
          <w:fldChar w:fldCharType="begin"/>
        </w:r>
        <w:r>
          <w:rPr>
            <w:noProof/>
            <w:webHidden/>
          </w:rPr>
          <w:instrText xml:space="preserve"> PAGEREF _Toc182424524 \h </w:instrText>
        </w:r>
        <w:r>
          <w:rPr>
            <w:noProof/>
            <w:webHidden/>
          </w:rPr>
        </w:r>
        <w:r>
          <w:rPr>
            <w:noProof/>
            <w:webHidden/>
          </w:rPr>
          <w:fldChar w:fldCharType="separate"/>
        </w:r>
        <w:r w:rsidR="00DE3A8B">
          <w:rPr>
            <w:noProof/>
            <w:webHidden/>
          </w:rPr>
          <w:t>29</w:t>
        </w:r>
        <w:r>
          <w:rPr>
            <w:noProof/>
            <w:webHidden/>
          </w:rPr>
          <w:fldChar w:fldCharType="end"/>
        </w:r>
      </w:hyperlink>
    </w:p>
    <w:p w14:paraId="16A0C28C" w14:textId="234E4088"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25" w:history="1">
        <w:r w:rsidRPr="00717F5C">
          <w:rPr>
            <w:rStyle w:val="Hyperlink"/>
            <w:noProof/>
          </w:rPr>
          <w:t>2.</w:t>
        </w:r>
        <w:r w:rsidRPr="00717F5C">
          <w:rPr>
            <w:rStyle w:val="Hyperlink"/>
            <w:iCs/>
            <w:noProof/>
          </w:rPr>
          <w:t>3</w:t>
        </w:r>
        <w:r w:rsidRPr="00717F5C">
          <w:rPr>
            <w:rStyle w:val="Hyperlink"/>
            <w:noProof/>
          </w:rPr>
          <w:t>. Kết luận Chương 2</w:t>
        </w:r>
        <w:r>
          <w:rPr>
            <w:noProof/>
            <w:webHidden/>
          </w:rPr>
          <w:tab/>
        </w:r>
        <w:r>
          <w:rPr>
            <w:noProof/>
            <w:webHidden/>
          </w:rPr>
          <w:fldChar w:fldCharType="begin"/>
        </w:r>
        <w:r>
          <w:rPr>
            <w:noProof/>
            <w:webHidden/>
          </w:rPr>
          <w:instrText xml:space="preserve"> PAGEREF _Toc182424525 \h </w:instrText>
        </w:r>
        <w:r>
          <w:rPr>
            <w:noProof/>
            <w:webHidden/>
          </w:rPr>
        </w:r>
        <w:r>
          <w:rPr>
            <w:noProof/>
            <w:webHidden/>
          </w:rPr>
          <w:fldChar w:fldCharType="separate"/>
        </w:r>
        <w:r w:rsidR="00DE3A8B">
          <w:rPr>
            <w:noProof/>
            <w:webHidden/>
          </w:rPr>
          <w:t>29</w:t>
        </w:r>
        <w:r>
          <w:rPr>
            <w:noProof/>
            <w:webHidden/>
          </w:rPr>
          <w:fldChar w:fldCharType="end"/>
        </w:r>
      </w:hyperlink>
    </w:p>
    <w:p w14:paraId="305438AC" w14:textId="1EA71F15"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26" w:history="1">
        <w:r w:rsidRPr="00717F5C">
          <w:rPr>
            <w:rStyle w:val="Hyperlink"/>
            <w:noProof/>
          </w:rPr>
          <w:t>CHƯƠNG 3 (Viết chèn hoặc Copy - Paste special unformatted vào đây)</w:t>
        </w:r>
        <w:r>
          <w:rPr>
            <w:noProof/>
            <w:webHidden/>
          </w:rPr>
          <w:tab/>
        </w:r>
        <w:r>
          <w:rPr>
            <w:noProof/>
            <w:webHidden/>
          </w:rPr>
          <w:fldChar w:fldCharType="begin"/>
        </w:r>
        <w:r>
          <w:rPr>
            <w:noProof/>
            <w:webHidden/>
          </w:rPr>
          <w:instrText xml:space="preserve"> PAGEREF _Toc182424526 \h </w:instrText>
        </w:r>
        <w:r>
          <w:rPr>
            <w:noProof/>
            <w:webHidden/>
          </w:rPr>
        </w:r>
        <w:r>
          <w:rPr>
            <w:noProof/>
            <w:webHidden/>
          </w:rPr>
          <w:fldChar w:fldCharType="separate"/>
        </w:r>
        <w:r w:rsidR="00DE3A8B">
          <w:rPr>
            <w:noProof/>
            <w:webHidden/>
          </w:rPr>
          <w:t>30</w:t>
        </w:r>
        <w:r>
          <w:rPr>
            <w:noProof/>
            <w:webHidden/>
          </w:rPr>
          <w:fldChar w:fldCharType="end"/>
        </w:r>
      </w:hyperlink>
    </w:p>
    <w:p w14:paraId="2A0EE0B9" w14:textId="62BD9474"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27" w:history="1">
        <w:r w:rsidRPr="00717F5C">
          <w:rPr>
            <w:rStyle w:val="Hyperlink"/>
            <w:noProof/>
            <w:lang w:val="nl-NL"/>
          </w:rPr>
          <w:t>3.1</w:t>
        </w:r>
        <w:r w:rsidRPr="00717F5C">
          <w:rPr>
            <w:rStyle w:val="Hyperlink"/>
            <w:noProof/>
          </w:rPr>
          <w:t>. (Viết chèn hoặc Copy - Paste special unformatted vào đây)</w:t>
        </w:r>
        <w:r>
          <w:rPr>
            <w:noProof/>
            <w:webHidden/>
          </w:rPr>
          <w:tab/>
        </w:r>
        <w:r>
          <w:rPr>
            <w:noProof/>
            <w:webHidden/>
          </w:rPr>
          <w:fldChar w:fldCharType="begin"/>
        </w:r>
        <w:r>
          <w:rPr>
            <w:noProof/>
            <w:webHidden/>
          </w:rPr>
          <w:instrText xml:space="preserve"> PAGEREF _Toc182424527 \h </w:instrText>
        </w:r>
        <w:r>
          <w:rPr>
            <w:noProof/>
            <w:webHidden/>
          </w:rPr>
        </w:r>
        <w:r>
          <w:rPr>
            <w:noProof/>
            <w:webHidden/>
          </w:rPr>
          <w:fldChar w:fldCharType="separate"/>
        </w:r>
        <w:r w:rsidR="00DE3A8B">
          <w:rPr>
            <w:noProof/>
            <w:webHidden/>
          </w:rPr>
          <w:t>30</w:t>
        </w:r>
        <w:r>
          <w:rPr>
            <w:noProof/>
            <w:webHidden/>
          </w:rPr>
          <w:fldChar w:fldCharType="end"/>
        </w:r>
      </w:hyperlink>
    </w:p>
    <w:p w14:paraId="17CFE291" w14:textId="607C5343"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28" w:history="1">
        <w:r w:rsidRPr="00717F5C">
          <w:rPr>
            <w:rStyle w:val="Hyperlink"/>
            <w:noProof/>
          </w:rPr>
          <w:t>3.1.1. (Viết chèn hoặc Copy - Paste special unformatted vào đây)</w:t>
        </w:r>
        <w:r>
          <w:rPr>
            <w:noProof/>
            <w:webHidden/>
          </w:rPr>
          <w:tab/>
        </w:r>
        <w:r>
          <w:rPr>
            <w:noProof/>
            <w:webHidden/>
          </w:rPr>
          <w:fldChar w:fldCharType="begin"/>
        </w:r>
        <w:r>
          <w:rPr>
            <w:noProof/>
            <w:webHidden/>
          </w:rPr>
          <w:instrText xml:space="preserve"> PAGEREF _Toc182424528 \h </w:instrText>
        </w:r>
        <w:r>
          <w:rPr>
            <w:noProof/>
            <w:webHidden/>
          </w:rPr>
        </w:r>
        <w:r>
          <w:rPr>
            <w:noProof/>
            <w:webHidden/>
          </w:rPr>
          <w:fldChar w:fldCharType="separate"/>
        </w:r>
        <w:r w:rsidR="00DE3A8B">
          <w:rPr>
            <w:noProof/>
            <w:webHidden/>
          </w:rPr>
          <w:t>30</w:t>
        </w:r>
        <w:r>
          <w:rPr>
            <w:noProof/>
            <w:webHidden/>
          </w:rPr>
          <w:fldChar w:fldCharType="end"/>
        </w:r>
      </w:hyperlink>
    </w:p>
    <w:p w14:paraId="1D33817C" w14:textId="501AF5A4"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29" w:history="1">
        <w:r w:rsidRPr="00717F5C">
          <w:rPr>
            <w:rStyle w:val="Hyperlink"/>
            <w:noProof/>
          </w:rPr>
          <w:t>3.1.2. (Viết chèn hoặc Copy - Paste special unformatted vào đây)</w:t>
        </w:r>
        <w:r>
          <w:rPr>
            <w:noProof/>
            <w:webHidden/>
          </w:rPr>
          <w:tab/>
        </w:r>
        <w:r>
          <w:rPr>
            <w:noProof/>
            <w:webHidden/>
          </w:rPr>
          <w:fldChar w:fldCharType="begin"/>
        </w:r>
        <w:r>
          <w:rPr>
            <w:noProof/>
            <w:webHidden/>
          </w:rPr>
          <w:instrText xml:space="preserve"> PAGEREF _Toc182424529 \h </w:instrText>
        </w:r>
        <w:r>
          <w:rPr>
            <w:noProof/>
            <w:webHidden/>
          </w:rPr>
        </w:r>
        <w:r>
          <w:rPr>
            <w:noProof/>
            <w:webHidden/>
          </w:rPr>
          <w:fldChar w:fldCharType="separate"/>
        </w:r>
        <w:r w:rsidR="00DE3A8B">
          <w:rPr>
            <w:noProof/>
            <w:webHidden/>
          </w:rPr>
          <w:t>30</w:t>
        </w:r>
        <w:r>
          <w:rPr>
            <w:noProof/>
            <w:webHidden/>
          </w:rPr>
          <w:fldChar w:fldCharType="end"/>
        </w:r>
      </w:hyperlink>
    </w:p>
    <w:p w14:paraId="5BFB3D59" w14:textId="1E19C318"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30" w:history="1">
        <w:r w:rsidRPr="00717F5C">
          <w:rPr>
            <w:rStyle w:val="Hyperlink"/>
            <w:noProof/>
            <w:spacing w:val="-2"/>
          </w:rPr>
          <w:t xml:space="preserve">3.2. </w:t>
        </w:r>
        <w:r w:rsidRPr="00717F5C">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_Toc182424530 \h </w:instrText>
        </w:r>
        <w:r>
          <w:rPr>
            <w:noProof/>
            <w:webHidden/>
          </w:rPr>
        </w:r>
        <w:r>
          <w:rPr>
            <w:noProof/>
            <w:webHidden/>
          </w:rPr>
          <w:fldChar w:fldCharType="separate"/>
        </w:r>
        <w:r w:rsidR="00DE3A8B">
          <w:rPr>
            <w:noProof/>
            <w:webHidden/>
          </w:rPr>
          <w:t>30</w:t>
        </w:r>
        <w:r>
          <w:rPr>
            <w:noProof/>
            <w:webHidden/>
          </w:rPr>
          <w:fldChar w:fldCharType="end"/>
        </w:r>
      </w:hyperlink>
    </w:p>
    <w:p w14:paraId="506D6E3A" w14:textId="042A90C8"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31" w:history="1">
        <w:r w:rsidRPr="00717F5C">
          <w:rPr>
            <w:rStyle w:val="Hyperlink"/>
            <w:noProof/>
          </w:rPr>
          <w:t>3.2.1. (Viết chèn hoặc Copy - Paste special unformatted vào đây)</w:t>
        </w:r>
        <w:r>
          <w:rPr>
            <w:noProof/>
            <w:webHidden/>
          </w:rPr>
          <w:tab/>
        </w:r>
        <w:r>
          <w:rPr>
            <w:noProof/>
            <w:webHidden/>
          </w:rPr>
          <w:fldChar w:fldCharType="begin"/>
        </w:r>
        <w:r>
          <w:rPr>
            <w:noProof/>
            <w:webHidden/>
          </w:rPr>
          <w:instrText xml:space="preserve"> PAGEREF _Toc182424531 \h </w:instrText>
        </w:r>
        <w:r>
          <w:rPr>
            <w:noProof/>
            <w:webHidden/>
          </w:rPr>
        </w:r>
        <w:r>
          <w:rPr>
            <w:noProof/>
            <w:webHidden/>
          </w:rPr>
          <w:fldChar w:fldCharType="separate"/>
        </w:r>
        <w:r w:rsidR="00DE3A8B">
          <w:rPr>
            <w:noProof/>
            <w:webHidden/>
          </w:rPr>
          <w:t>30</w:t>
        </w:r>
        <w:r>
          <w:rPr>
            <w:noProof/>
            <w:webHidden/>
          </w:rPr>
          <w:fldChar w:fldCharType="end"/>
        </w:r>
      </w:hyperlink>
    </w:p>
    <w:p w14:paraId="112A7A52" w14:textId="7153F055" w:rsidR="00356B13" w:rsidRDefault="00356B13">
      <w:pPr>
        <w:pStyle w:val="TOC3"/>
        <w:rPr>
          <w:rFonts w:asciiTheme="minorHAnsi" w:eastAsiaTheme="minorEastAsia" w:hAnsiTheme="minorHAnsi" w:cstheme="minorBidi"/>
          <w:noProof/>
          <w:kern w:val="2"/>
          <w:sz w:val="24"/>
          <w:szCs w:val="24"/>
          <w:lang w:val="en-US"/>
          <w14:ligatures w14:val="standardContextual"/>
        </w:rPr>
      </w:pPr>
      <w:hyperlink w:anchor="_Toc182424532" w:history="1">
        <w:r w:rsidRPr="00717F5C">
          <w:rPr>
            <w:rStyle w:val="Hyperlink"/>
            <w:noProof/>
          </w:rPr>
          <w:t>3.2.2. (Viết chèn hoặc Copy - Paste special unformatted vào đây)</w:t>
        </w:r>
        <w:r>
          <w:rPr>
            <w:noProof/>
            <w:webHidden/>
          </w:rPr>
          <w:tab/>
        </w:r>
        <w:r>
          <w:rPr>
            <w:noProof/>
            <w:webHidden/>
          </w:rPr>
          <w:fldChar w:fldCharType="begin"/>
        </w:r>
        <w:r>
          <w:rPr>
            <w:noProof/>
            <w:webHidden/>
          </w:rPr>
          <w:instrText xml:space="preserve"> PAGEREF _Toc182424532 \h </w:instrText>
        </w:r>
        <w:r>
          <w:rPr>
            <w:noProof/>
            <w:webHidden/>
          </w:rPr>
        </w:r>
        <w:r>
          <w:rPr>
            <w:noProof/>
            <w:webHidden/>
          </w:rPr>
          <w:fldChar w:fldCharType="separate"/>
        </w:r>
        <w:r w:rsidR="00DE3A8B">
          <w:rPr>
            <w:noProof/>
            <w:webHidden/>
          </w:rPr>
          <w:t>30</w:t>
        </w:r>
        <w:r>
          <w:rPr>
            <w:noProof/>
            <w:webHidden/>
          </w:rPr>
          <w:fldChar w:fldCharType="end"/>
        </w:r>
      </w:hyperlink>
    </w:p>
    <w:p w14:paraId="25A347B3" w14:textId="44564101" w:rsidR="00356B13" w:rsidRDefault="00356B13">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24533" w:history="1">
        <w:r w:rsidRPr="00717F5C">
          <w:rPr>
            <w:rStyle w:val="Hyperlink"/>
            <w:noProof/>
          </w:rPr>
          <w:t>3.3. Kết luận Chương 3</w:t>
        </w:r>
        <w:r>
          <w:rPr>
            <w:noProof/>
            <w:webHidden/>
          </w:rPr>
          <w:tab/>
        </w:r>
        <w:r>
          <w:rPr>
            <w:noProof/>
            <w:webHidden/>
          </w:rPr>
          <w:fldChar w:fldCharType="begin"/>
        </w:r>
        <w:r>
          <w:rPr>
            <w:noProof/>
            <w:webHidden/>
          </w:rPr>
          <w:instrText xml:space="preserve"> PAGEREF _Toc182424533 \h </w:instrText>
        </w:r>
        <w:r>
          <w:rPr>
            <w:noProof/>
            <w:webHidden/>
          </w:rPr>
        </w:r>
        <w:r>
          <w:rPr>
            <w:noProof/>
            <w:webHidden/>
          </w:rPr>
          <w:fldChar w:fldCharType="separate"/>
        </w:r>
        <w:r w:rsidR="00DE3A8B">
          <w:rPr>
            <w:noProof/>
            <w:webHidden/>
          </w:rPr>
          <w:t>31</w:t>
        </w:r>
        <w:r>
          <w:rPr>
            <w:noProof/>
            <w:webHidden/>
          </w:rPr>
          <w:fldChar w:fldCharType="end"/>
        </w:r>
      </w:hyperlink>
    </w:p>
    <w:p w14:paraId="04026271" w14:textId="2EFCE2AA"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34" w:history="1">
        <w:r w:rsidRPr="00717F5C">
          <w:rPr>
            <w:rStyle w:val="Hyperlink"/>
            <w:noProof/>
            <w:spacing w:val="-2"/>
          </w:rPr>
          <w:t>K</w:t>
        </w:r>
        <w:r w:rsidRPr="00717F5C">
          <w:rPr>
            <w:rStyle w:val="Hyperlink"/>
            <w:noProof/>
          </w:rPr>
          <w:t>ẾT L</w:t>
        </w:r>
        <w:r w:rsidRPr="00717F5C">
          <w:rPr>
            <w:rStyle w:val="Hyperlink"/>
            <w:noProof/>
            <w:spacing w:val="-2"/>
          </w:rPr>
          <w:t>U</w:t>
        </w:r>
        <w:r w:rsidRPr="00717F5C">
          <w:rPr>
            <w:rStyle w:val="Hyperlink"/>
            <w:noProof/>
          </w:rPr>
          <w:t>ẬN</w:t>
        </w:r>
        <w:r>
          <w:rPr>
            <w:noProof/>
            <w:webHidden/>
          </w:rPr>
          <w:tab/>
        </w:r>
        <w:r>
          <w:rPr>
            <w:noProof/>
            <w:webHidden/>
          </w:rPr>
          <w:fldChar w:fldCharType="begin"/>
        </w:r>
        <w:r>
          <w:rPr>
            <w:noProof/>
            <w:webHidden/>
          </w:rPr>
          <w:instrText xml:space="preserve"> PAGEREF _Toc182424534 \h </w:instrText>
        </w:r>
        <w:r>
          <w:rPr>
            <w:noProof/>
            <w:webHidden/>
          </w:rPr>
        </w:r>
        <w:r>
          <w:rPr>
            <w:noProof/>
            <w:webHidden/>
          </w:rPr>
          <w:fldChar w:fldCharType="separate"/>
        </w:r>
        <w:r w:rsidR="00DE3A8B">
          <w:rPr>
            <w:noProof/>
            <w:webHidden/>
          </w:rPr>
          <w:t>32</w:t>
        </w:r>
        <w:r>
          <w:rPr>
            <w:noProof/>
            <w:webHidden/>
          </w:rPr>
          <w:fldChar w:fldCharType="end"/>
        </w:r>
      </w:hyperlink>
    </w:p>
    <w:p w14:paraId="6A87364E" w14:textId="58F26FFE"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35" w:history="1">
        <w:r w:rsidRPr="00717F5C">
          <w:rPr>
            <w:rStyle w:val="Hyperlink"/>
            <w:noProof/>
          </w:rPr>
          <w:t>TÀI LI</w:t>
        </w:r>
        <w:r w:rsidRPr="00717F5C">
          <w:rPr>
            <w:rStyle w:val="Hyperlink"/>
            <w:noProof/>
            <w:spacing w:val="-2"/>
          </w:rPr>
          <w:t>Ệ</w:t>
        </w:r>
        <w:r w:rsidRPr="00717F5C">
          <w:rPr>
            <w:rStyle w:val="Hyperlink"/>
            <w:noProof/>
          </w:rPr>
          <w:t>U THAM K</w:t>
        </w:r>
        <w:r w:rsidRPr="00717F5C">
          <w:rPr>
            <w:rStyle w:val="Hyperlink"/>
            <w:noProof/>
            <w:spacing w:val="-2"/>
          </w:rPr>
          <w:t>H</w:t>
        </w:r>
        <w:r w:rsidRPr="00717F5C">
          <w:rPr>
            <w:rStyle w:val="Hyperlink"/>
            <w:noProof/>
          </w:rPr>
          <w:t>ẢO</w:t>
        </w:r>
        <w:r>
          <w:rPr>
            <w:noProof/>
            <w:webHidden/>
          </w:rPr>
          <w:tab/>
        </w:r>
        <w:r>
          <w:rPr>
            <w:noProof/>
            <w:webHidden/>
          </w:rPr>
          <w:fldChar w:fldCharType="begin"/>
        </w:r>
        <w:r>
          <w:rPr>
            <w:noProof/>
            <w:webHidden/>
          </w:rPr>
          <w:instrText xml:space="preserve"> PAGEREF _Toc182424535 \h </w:instrText>
        </w:r>
        <w:r>
          <w:rPr>
            <w:noProof/>
            <w:webHidden/>
          </w:rPr>
        </w:r>
        <w:r>
          <w:rPr>
            <w:noProof/>
            <w:webHidden/>
          </w:rPr>
          <w:fldChar w:fldCharType="separate"/>
        </w:r>
        <w:r w:rsidR="00DE3A8B">
          <w:rPr>
            <w:noProof/>
            <w:webHidden/>
          </w:rPr>
          <w:t>33</w:t>
        </w:r>
        <w:r>
          <w:rPr>
            <w:noProof/>
            <w:webHidden/>
          </w:rPr>
          <w:fldChar w:fldCharType="end"/>
        </w:r>
      </w:hyperlink>
    </w:p>
    <w:p w14:paraId="603B4372" w14:textId="303EE033"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36" w:history="1">
        <w:r w:rsidRPr="00717F5C">
          <w:rPr>
            <w:rStyle w:val="Hyperlink"/>
            <w:noProof/>
          </w:rPr>
          <w:t>BẢN CAM ĐOAN</w:t>
        </w:r>
        <w:r>
          <w:rPr>
            <w:noProof/>
            <w:webHidden/>
          </w:rPr>
          <w:tab/>
        </w:r>
        <w:r>
          <w:rPr>
            <w:noProof/>
            <w:webHidden/>
          </w:rPr>
          <w:fldChar w:fldCharType="begin"/>
        </w:r>
        <w:r>
          <w:rPr>
            <w:noProof/>
            <w:webHidden/>
          </w:rPr>
          <w:instrText xml:space="preserve"> PAGEREF _Toc182424536 \h </w:instrText>
        </w:r>
        <w:r>
          <w:rPr>
            <w:noProof/>
            <w:webHidden/>
          </w:rPr>
        </w:r>
        <w:r>
          <w:rPr>
            <w:noProof/>
            <w:webHidden/>
          </w:rPr>
          <w:fldChar w:fldCharType="separate"/>
        </w:r>
        <w:r w:rsidR="00DE3A8B">
          <w:rPr>
            <w:noProof/>
            <w:webHidden/>
          </w:rPr>
          <w:t>34</w:t>
        </w:r>
        <w:r>
          <w:rPr>
            <w:noProof/>
            <w:webHidden/>
          </w:rPr>
          <w:fldChar w:fldCharType="end"/>
        </w:r>
      </w:hyperlink>
    </w:p>
    <w:p w14:paraId="5C9768F2" w14:textId="646122F9" w:rsidR="00356B13" w:rsidRDefault="00356B13">
      <w:pPr>
        <w:pStyle w:val="TOC1"/>
        <w:rPr>
          <w:rFonts w:asciiTheme="minorHAnsi" w:eastAsiaTheme="minorEastAsia" w:hAnsiTheme="minorHAnsi" w:cstheme="minorBidi"/>
          <w:noProof/>
          <w:kern w:val="2"/>
          <w:sz w:val="24"/>
          <w:szCs w:val="24"/>
          <w:lang w:val="en-US"/>
          <w14:ligatures w14:val="standardContextual"/>
        </w:rPr>
      </w:pPr>
      <w:hyperlink w:anchor="_Toc182424537" w:history="1">
        <w:r w:rsidRPr="00717F5C">
          <w:rPr>
            <w:rStyle w:val="Hyperlink"/>
            <w:noProof/>
          </w:rPr>
          <w:t>PHỤ LỤC</w:t>
        </w:r>
        <w:r>
          <w:rPr>
            <w:noProof/>
            <w:webHidden/>
          </w:rPr>
          <w:tab/>
        </w:r>
        <w:r>
          <w:rPr>
            <w:noProof/>
            <w:webHidden/>
          </w:rPr>
          <w:fldChar w:fldCharType="begin"/>
        </w:r>
        <w:r>
          <w:rPr>
            <w:noProof/>
            <w:webHidden/>
          </w:rPr>
          <w:instrText xml:space="preserve"> PAGEREF _Toc182424537 \h </w:instrText>
        </w:r>
        <w:r>
          <w:rPr>
            <w:noProof/>
            <w:webHidden/>
          </w:rPr>
        </w:r>
        <w:r>
          <w:rPr>
            <w:noProof/>
            <w:webHidden/>
          </w:rPr>
          <w:fldChar w:fldCharType="separate"/>
        </w:r>
        <w:r w:rsidR="00DE3A8B">
          <w:rPr>
            <w:noProof/>
            <w:webHidden/>
          </w:rPr>
          <w:t>36</w:t>
        </w:r>
        <w:r>
          <w:rPr>
            <w:noProof/>
            <w:webHidden/>
          </w:rPr>
          <w:fldChar w:fldCharType="end"/>
        </w:r>
      </w:hyperlink>
    </w:p>
    <w:p w14:paraId="0E8B956D" w14:textId="37A1E168" w:rsidR="002D7548" w:rsidRDefault="002D7548" w:rsidP="00F24627">
      <w:pPr>
        <w:rPr>
          <w:sz w:val="26"/>
          <w:szCs w:val="26"/>
        </w:rPr>
      </w:pPr>
      <w:r w:rsidRPr="003D1480">
        <w:fldChar w:fldCharType="end"/>
      </w:r>
    </w:p>
    <w:p w14:paraId="5ACAEE66" w14:textId="77777777" w:rsidR="0042668A" w:rsidRPr="0042668A" w:rsidRDefault="0042668A" w:rsidP="0042668A">
      <w:pPr>
        <w:adjustRightInd w:val="0"/>
        <w:snapToGrid w:val="0"/>
        <w:spacing w:line="348" w:lineRule="auto"/>
        <w:ind w:firstLine="567"/>
        <w:jc w:val="both"/>
        <w:rPr>
          <w:color w:val="FF0000"/>
          <w:sz w:val="26"/>
          <w:szCs w:val="26"/>
        </w:rPr>
      </w:pPr>
      <w:r w:rsidRPr="0042668A">
        <w:rPr>
          <w:color w:val="FF0000"/>
          <w:sz w:val="26"/>
          <w:szCs w:val="26"/>
        </w:rPr>
        <w:t>(Để làm mục lục tự động thì các đề mục chương phải dùng Styles Heading 1, 2, … theo đúng mẫu. Nên copy các đề mục chương đã có ra và chèn text mới vào.</w:t>
      </w:r>
    </w:p>
    <w:p w14:paraId="219C3773" w14:textId="5629A8D9" w:rsidR="0042668A" w:rsidRDefault="0042668A" w:rsidP="0042668A">
      <w:pPr>
        <w:adjustRightInd w:val="0"/>
        <w:snapToGrid w:val="0"/>
        <w:spacing w:line="348" w:lineRule="auto"/>
        <w:ind w:firstLine="567"/>
        <w:jc w:val="both"/>
        <w:rPr>
          <w:sz w:val="26"/>
          <w:szCs w:val="26"/>
          <w:lang w:val="nl-NL"/>
        </w:rPr>
      </w:pPr>
      <w:r w:rsidRPr="0042668A">
        <w:rPr>
          <w:color w:val="FF0000"/>
          <w:sz w:val="26"/>
          <w:szCs w:val="26"/>
        </w:rPr>
        <w:t>Khi cập nhật mục lục thì chọn Right click trên Mục lục, chọn Update Fields là tạo được mục lục tự động)</w:t>
      </w:r>
    </w:p>
    <w:p w14:paraId="7BE880A5" w14:textId="77777777" w:rsidR="0042668A" w:rsidRPr="00F24627" w:rsidRDefault="0042668A" w:rsidP="00F24627">
      <w:pPr>
        <w:jc w:val="both"/>
        <w:rPr>
          <w:sz w:val="26"/>
          <w:szCs w:val="26"/>
        </w:rPr>
      </w:pPr>
    </w:p>
    <w:p w14:paraId="733E9F1D" w14:textId="77777777" w:rsidR="00F24627" w:rsidRPr="00D05B44" w:rsidRDefault="00F24627" w:rsidP="00E106A9">
      <w:pPr>
        <w:spacing w:line="360" w:lineRule="auto"/>
        <w:ind w:right="-1"/>
        <w:jc w:val="center"/>
        <w:rPr>
          <w:b/>
          <w:sz w:val="26"/>
          <w:szCs w:val="26"/>
        </w:rPr>
      </w:pPr>
    </w:p>
    <w:p w14:paraId="32738C12" w14:textId="77777777" w:rsidR="00117F7E" w:rsidRPr="00D05B44" w:rsidRDefault="00117F7E">
      <w:pPr>
        <w:rPr>
          <w:b/>
          <w:spacing w:val="-1"/>
          <w:sz w:val="26"/>
          <w:szCs w:val="26"/>
        </w:rPr>
      </w:pPr>
      <w:bookmarkStart w:id="15" w:name="_Toc134720556"/>
      <w:r w:rsidRPr="00D05B44">
        <w:rPr>
          <w:b/>
          <w:spacing w:val="-1"/>
          <w:sz w:val="26"/>
          <w:szCs w:val="26"/>
        </w:rPr>
        <w:br w:type="page"/>
      </w:r>
    </w:p>
    <w:p w14:paraId="1BF03D68" w14:textId="52BCDCE8" w:rsidR="002D7548" w:rsidRPr="00D05B44" w:rsidRDefault="002D7548" w:rsidP="00B41C80">
      <w:pPr>
        <w:pStyle w:val="Heading1"/>
      </w:pPr>
      <w:bookmarkStart w:id="16" w:name="_Toc182424498"/>
      <w:r w:rsidRPr="00D05B44">
        <w:rPr>
          <w:spacing w:val="-1"/>
        </w:rPr>
        <w:lastRenderedPageBreak/>
        <w:t>D</w:t>
      </w:r>
      <w:r w:rsidRPr="00D05B44">
        <w:rPr>
          <w:spacing w:val="1"/>
        </w:rPr>
        <w:t>A</w:t>
      </w:r>
      <w:r w:rsidRPr="00D05B44">
        <w:rPr>
          <w:spacing w:val="-1"/>
        </w:rPr>
        <w:t>N</w:t>
      </w:r>
      <w:r w:rsidRPr="00D05B44">
        <w:t>H MỤC CÁC TỪ</w:t>
      </w:r>
      <w:r w:rsidRPr="00D05B44">
        <w:rPr>
          <w:spacing w:val="1"/>
        </w:rPr>
        <w:t xml:space="preserve"> </w:t>
      </w:r>
      <w:r w:rsidRPr="00D05B44">
        <w:t>VIẾT</w:t>
      </w:r>
      <w:r w:rsidRPr="00D05B44">
        <w:rPr>
          <w:spacing w:val="1"/>
        </w:rPr>
        <w:t xml:space="preserve"> </w:t>
      </w:r>
      <w:r w:rsidRPr="00D05B44">
        <w:rPr>
          <w:spacing w:val="-1"/>
        </w:rPr>
        <w:t>T</w:t>
      </w:r>
      <w:r w:rsidRPr="00D05B44">
        <w:t>ẮT</w:t>
      </w:r>
      <w:bookmarkEnd w:id="15"/>
      <w:bookmarkEnd w:id="16"/>
    </w:p>
    <w:p w14:paraId="6A708B35" w14:textId="77777777" w:rsidR="002D7548" w:rsidRPr="00D05B44"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D05B44" w14:paraId="7C980A32" w14:textId="77777777" w:rsidTr="001B1C7D">
        <w:trPr>
          <w:trHeight w:hRule="exact" w:val="431"/>
          <w:jc w:val="center"/>
        </w:trPr>
        <w:tc>
          <w:tcPr>
            <w:tcW w:w="972" w:type="dxa"/>
          </w:tcPr>
          <w:p w14:paraId="7A995494" w14:textId="77777777" w:rsidR="002D7548" w:rsidRPr="00D05B44" w:rsidRDefault="002D7548" w:rsidP="001B1C7D">
            <w:pPr>
              <w:spacing w:line="360" w:lineRule="auto"/>
              <w:ind w:right="-1"/>
              <w:jc w:val="center"/>
              <w:rPr>
                <w:sz w:val="26"/>
                <w:szCs w:val="26"/>
              </w:rPr>
            </w:pPr>
            <w:r w:rsidRPr="00D05B44">
              <w:rPr>
                <w:b/>
                <w:w w:val="102"/>
                <w:sz w:val="26"/>
                <w:szCs w:val="26"/>
              </w:rPr>
              <w:t>S</w:t>
            </w:r>
            <w:r w:rsidRPr="00D05B44">
              <w:rPr>
                <w:b/>
                <w:spacing w:val="1"/>
                <w:w w:val="102"/>
                <w:sz w:val="26"/>
                <w:szCs w:val="26"/>
              </w:rPr>
              <w:t>T</w:t>
            </w:r>
            <w:r w:rsidRPr="00D05B44">
              <w:rPr>
                <w:b/>
                <w:w w:val="102"/>
                <w:sz w:val="26"/>
                <w:szCs w:val="26"/>
              </w:rPr>
              <w:t>T</w:t>
            </w:r>
          </w:p>
        </w:tc>
        <w:tc>
          <w:tcPr>
            <w:tcW w:w="2113" w:type="dxa"/>
          </w:tcPr>
          <w:p w14:paraId="674EBA48" w14:textId="77777777" w:rsidR="002D7548" w:rsidRPr="00D05B44" w:rsidRDefault="002D7548" w:rsidP="001B1C7D">
            <w:pPr>
              <w:spacing w:line="360" w:lineRule="auto"/>
              <w:ind w:right="-1"/>
              <w:jc w:val="center"/>
              <w:rPr>
                <w:sz w:val="26"/>
                <w:szCs w:val="26"/>
              </w:rPr>
            </w:pPr>
            <w:r w:rsidRPr="00D05B44">
              <w:rPr>
                <w:b/>
                <w:sz w:val="26"/>
                <w:szCs w:val="26"/>
              </w:rPr>
              <w:t>Từ</w:t>
            </w:r>
            <w:r w:rsidRPr="00D05B44">
              <w:rPr>
                <w:b/>
                <w:spacing w:val="7"/>
                <w:sz w:val="26"/>
                <w:szCs w:val="26"/>
              </w:rPr>
              <w:t xml:space="preserve"> </w:t>
            </w:r>
            <w:r w:rsidRPr="00D05B44">
              <w:rPr>
                <w:b/>
                <w:sz w:val="26"/>
                <w:szCs w:val="26"/>
              </w:rPr>
              <w:t>v</w:t>
            </w:r>
            <w:r w:rsidRPr="00D05B44">
              <w:rPr>
                <w:b/>
                <w:spacing w:val="-1"/>
                <w:sz w:val="26"/>
                <w:szCs w:val="26"/>
              </w:rPr>
              <w:t>i</w:t>
            </w:r>
            <w:r w:rsidRPr="00D05B44">
              <w:rPr>
                <w:b/>
                <w:spacing w:val="1"/>
                <w:sz w:val="26"/>
                <w:szCs w:val="26"/>
              </w:rPr>
              <w:t>ế</w:t>
            </w:r>
            <w:r w:rsidRPr="00D05B44">
              <w:rPr>
                <w:b/>
                <w:sz w:val="26"/>
                <w:szCs w:val="26"/>
              </w:rPr>
              <w:t>t</w:t>
            </w:r>
            <w:r w:rsidRPr="00D05B44">
              <w:rPr>
                <w:b/>
                <w:spacing w:val="8"/>
                <w:sz w:val="26"/>
                <w:szCs w:val="26"/>
              </w:rPr>
              <w:t xml:space="preserve"> </w:t>
            </w:r>
            <w:r w:rsidRPr="00D05B44">
              <w:rPr>
                <w:b/>
                <w:w w:val="102"/>
                <w:sz w:val="26"/>
                <w:szCs w:val="26"/>
              </w:rPr>
              <w:t>t</w:t>
            </w:r>
            <w:r w:rsidRPr="00D05B44">
              <w:rPr>
                <w:b/>
                <w:spacing w:val="-1"/>
                <w:w w:val="102"/>
                <w:sz w:val="26"/>
                <w:szCs w:val="26"/>
              </w:rPr>
              <w:t>ắ</w:t>
            </w:r>
            <w:r w:rsidRPr="00D05B44">
              <w:rPr>
                <w:b/>
                <w:w w:val="102"/>
                <w:sz w:val="26"/>
                <w:szCs w:val="26"/>
              </w:rPr>
              <w:t>t</w:t>
            </w:r>
          </w:p>
        </w:tc>
        <w:tc>
          <w:tcPr>
            <w:tcW w:w="5686" w:type="dxa"/>
          </w:tcPr>
          <w:p w14:paraId="524D5A8F" w14:textId="77777777" w:rsidR="002D7548" w:rsidRPr="00D05B44" w:rsidRDefault="002D7548" w:rsidP="001B1C7D">
            <w:pPr>
              <w:spacing w:line="360" w:lineRule="auto"/>
              <w:ind w:right="-1"/>
              <w:jc w:val="center"/>
              <w:rPr>
                <w:sz w:val="26"/>
                <w:szCs w:val="26"/>
              </w:rPr>
            </w:pPr>
            <w:r w:rsidRPr="00D05B44">
              <w:rPr>
                <w:b/>
                <w:spacing w:val="1"/>
                <w:sz w:val="26"/>
                <w:szCs w:val="26"/>
              </w:rPr>
              <w:t>T</w:t>
            </w:r>
            <w:r w:rsidRPr="00D05B44">
              <w:rPr>
                <w:b/>
                <w:spacing w:val="-2"/>
                <w:sz w:val="26"/>
                <w:szCs w:val="26"/>
              </w:rPr>
              <w:t>h</w:t>
            </w:r>
            <w:r w:rsidRPr="00D05B44">
              <w:rPr>
                <w:b/>
                <w:spacing w:val="-1"/>
                <w:sz w:val="26"/>
                <w:szCs w:val="26"/>
              </w:rPr>
              <w:t>u</w:t>
            </w:r>
            <w:r w:rsidRPr="00D05B44">
              <w:rPr>
                <w:b/>
                <w:sz w:val="26"/>
                <w:szCs w:val="26"/>
              </w:rPr>
              <w:t>ật</w:t>
            </w:r>
            <w:r w:rsidRPr="00D05B44">
              <w:rPr>
                <w:b/>
                <w:spacing w:val="15"/>
                <w:sz w:val="26"/>
                <w:szCs w:val="26"/>
              </w:rPr>
              <w:t xml:space="preserve"> </w:t>
            </w:r>
            <w:r w:rsidRPr="00D05B44">
              <w:rPr>
                <w:b/>
                <w:spacing w:val="-2"/>
                <w:sz w:val="26"/>
                <w:szCs w:val="26"/>
              </w:rPr>
              <w:t>n</w:t>
            </w:r>
            <w:r w:rsidRPr="00D05B44">
              <w:rPr>
                <w:b/>
                <w:sz w:val="26"/>
                <w:szCs w:val="26"/>
              </w:rPr>
              <w:t>gữ</w:t>
            </w:r>
            <w:r w:rsidRPr="00D05B44">
              <w:rPr>
                <w:b/>
                <w:spacing w:val="10"/>
                <w:sz w:val="26"/>
                <w:szCs w:val="26"/>
              </w:rPr>
              <w:t xml:space="preserve"> </w:t>
            </w:r>
            <w:r w:rsidRPr="00D05B44">
              <w:rPr>
                <w:b/>
                <w:sz w:val="26"/>
                <w:szCs w:val="26"/>
              </w:rPr>
              <w:t>ti</w:t>
            </w:r>
            <w:r w:rsidRPr="00D05B44">
              <w:rPr>
                <w:b/>
                <w:spacing w:val="1"/>
                <w:sz w:val="26"/>
                <w:szCs w:val="26"/>
              </w:rPr>
              <w:t>ế</w:t>
            </w:r>
            <w:r w:rsidRPr="00D05B44">
              <w:rPr>
                <w:b/>
                <w:sz w:val="26"/>
                <w:szCs w:val="26"/>
              </w:rPr>
              <w:t>ng</w:t>
            </w:r>
            <w:r w:rsidRPr="00D05B44">
              <w:rPr>
                <w:b/>
                <w:spacing w:val="11"/>
                <w:sz w:val="26"/>
                <w:szCs w:val="26"/>
              </w:rPr>
              <w:t xml:space="preserve"> </w:t>
            </w:r>
            <w:r w:rsidRPr="00D05B44">
              <w:rPr>
                <w:b/>
                <w:w w:val="102"/>
                <w:sz w:val="26"/>
                <w:szCs w:val="26"/>
              </w:rPr>
              <w:t>V</w:t>
            </w:r>
            <w:r w:rsidRPr="00D05B44">
              <w:rPr>
                <w:b/>
                <w:spacing w:val="-1"/>
                <w:w w:val="102"/>
                <w:sz w:val="26"/>
                <w:szCs w:val="26"/>
              </w:rPr>
              <w:t>i</w:t>
            </w:r>
            <w:r w:rsidRPr="00D05B44">
              <w:rPr>
                <w:b/>
                <w:spacing w:val="1"/>
                <w:w w:val="102"/>
                <w:sz w:val="26"/>
                <w:szCs w:val="26"/>
              </w:rPr>
              <w:t>ệ</w:t>
            </w:r>
            <w:r w:rsidRPr="00D05B44">
              <w:rPr>
                <w:b/>
                <w:w w:val="102"/>
                <w:sz w:val="26"/>
                <w:szCs w:val="26"/>
              </w:rPr>
              <w:t>t</w:t>
            </w:r>
          </w:p>
        </w:tc>
      </w:tr>
      <w:tr w:rsidR="002D7548" w:rsidRPr="00D05B44" w14:paraId="26090A30" w14:textId="77777777" w:rsidTr="001B1C7D">
        <w:trPr>
          <w:trHeight w:hRule="exact" w:val="431"/>
          <w:jc w:val="center"/>
        </w:trPr>
        <w:tc>
          <w:tcPr>
            <w:tcW w:w="972" w:type="dxa"/>
          </w:tcPr>
          <w:p w14:paraId="6FCC0FBB" w14:textId="77777777" w:rsidR="002D7548" w:rsidRPr="00D05B44" w:rsidRDefault="002D7548" w:rsidP="001B1C7D">
            <w:pPr>
              <w:spacing w:line="360" w:lineRule="auto"/>
              <w:ind w:right="-1"/>
              <w:jc w:val="center"/>
              <w:rPr>
                <w:sz w:val="26"/>
                <w:szCs w:val="26"/>
              </w:rPr>
            </w:pPr>
            <w:r w:rsidRPr="00D05B44">
              <w:rPr>
                <w:w w:val="102"/>
                <w:sz w:val="26"/>
                <w:szCs w:val="26"/>
              </w:rPr>
              <w:t>1</w:t>
            </w:r>
          </w:p>
        </w:tc>
        <w:tc>
          <w:tcPr>
            <w:tcW w:w="2113" w:type="dxa"/>
          </w:tcPr>
          <w:p w14:paraId="0284649C" w14:textId="77777777" w:rsidR="002D7548" w:rsidRPr="00D05B44" w:rsidRDefault="002D7548" w:rsidP="001B1C7D">
            <w:pPr>
              <w:spacing w:line="360" w:lineRule="auto"/>
              <w:ind w:right="-1"/>
              <w:jc w:val="both"/>
              <w:rPr>
                <w:sz w:val="26"/>
                <w:szCs w:val="26"/>
              </w:rPr>
            </w:pPr>
            <w:r w:rsidRPr="00D05B44">
              <w:rPr>
                <w:spacing w:val="1"/>
                <w:w w:val="102"/>
                <w:sz w:val="26"/>
                <w:szCs w:val="26"/>
              </w:rPr>
              <w:t>C</w:t>
            </w:r>
            <w:r w:rsidRPr="00D05B44">
              <w:rPr>
                <w:spacing w:val="-1"/>
                <w:w w:val="102"/>
                <w:sz w:val="26"/>
                <w:szCs w:val="26"/>
              </w:rPr>
              <w:t>S</w:t>
            </w:r>
            <w:r w:rsidRPr="00D05B44">
              <w:rPr>
                <w:spacing w:val="-2"/>
                <w:w w:val="102"/>
                <w:sz w:val="26"/>
                <w:szCs w:val="26"/>
              </w:rPr>
              <w:t>DL</w:t>
            </w:r>
          </w:p>
        </w:tc>
        <w:tc>
          <w:tcPr>
            <w:tcW w:w="5686" w:type="dxa"/>
          </w:tcPr>
          <w:p w14:paraId="2C1468E6" w14:textId="77777777" w:rsidR="002D7548" w:rsidRPr="00D05B44" w:rsidRDefault="002D7548" w:rsidP="001B1C7D">
            <w:pPr>
              <w:spacing w:line="360" w:lineRule="auto"/>
              <w:ind w:right="-1"/>
              <w:jc w:val="both"/>
              <w:rPr>
                <w:sz w:val="26"/>
                <w:szCs w:val="26"/>
              </w:rPr>
            </w:pPr>
            <w:r w:rsidRPr="00D05B44">
              <w:rPr>
                <w:spacing w:val="1"/>
                <w:sz w:val="26"/>
                <w:szCs w:val="26"/>
              </w:rPr>
              <w:t>C</w:t>
            </w:r>
            <w:r w:rsidRPr="00D05B44">
              <w:rPr>
                <w:sz w:val="26"/>
                <w:szCs w:val="26"/>
              </w:rPr>
              <w:t>ơ</w:t>
            </w:r>
            <w:r w:rsidRPr="00D05B44">
              <w:rPr>
                <w:spacing w:val="7"/>
                <w:sz w:val="26"/>
                <w:szCs w:val="26"/>
              </w:rPr>
              <w:t xml:space="preserve"> </w:t>
            </w:r>
            <w:r w:rsidRPr="00D05B44">
              <w:rPr>
                <w:spacing w:val="-1"/>
                <w:sz w:val="26"/>
                <w:szCs w:val="26"/>
              </w:rPr>
              <w:t>s</w:t>
            </w:r>
            <w:r w:rsidRPr="00D05B44">
              <w:rPr>
                <w:sz w:val="26"/>
                <w:szCs w:val="26"/>
              </w:rPr>
              <w:t>ở</w:t>
            </w:r>
            <w:r w:rsidRPr="00D05B44">
              <w:rPr>
                <w:spacing w:val="5"/>
                <w:sz w:val="26"/>
                <w:szCs w:val="26"/>
              </w:rPr>
              <w:t xml:space="preserve"> </w:t>
            </w:r>
            <w:r w:rsidRPr="00D05B44">
              <w:rPr>
                <w:spacing w:val="-1"/>
                <w:sz w:val="26"/>
                <w:szCs w:val="26"/>
              </w:rPr>
              <w:t>d</w:t>
            </w:r>
            <w:r w:rsidRPr="00D05B44">
              <w:rPr>
                <w:sz w:val="26"/>
                <w:szCs w:val="26"/>
              </w:rPr>
              <w:t>ữ</w:t>
            </w:r>
            <w:r w:rsidRPr="00D05B44">
              <w:rPr>
                <w:spacing w:val="6"/>
                <w:sz w:val="26"/>
                <w:szCs w:val="26"/>
              </w:rPr>
              <w:t xml:space="preserve"> </w:t>
            </w:r>
            <w:r w:rsidRPr="00D05B44">
              <w:rPr>
                <w:w w:val="102"/>
                <w:sz w:val="26"/>
                <w:szCs w:val="26"/>
              </w:rPr>
              <w:t>li</w:t>
            </w:r>
            <w:r w:rsidRPr="00D05B44">
              <w:rPr>
                <w:spacing w:val="1"/>
                <w:w w:val="102"/>
                <w:sz w:val="26"/>
                <w:szCs w:val="26"/>
              </w:rPr>
              <w:t>ệ</w:t>
            </w:r>
            <w:r w:rsidRPr="00D05B44">
              <w:rPr>
                <w:w w:val="102"/>
                <w:sz w:val="26"/>
                <w:szCs w:val="26"/>
              </w:rPr>
              <w:t>u</w:t>
            </w:r>
          </w:p>
        </w:tc>
      </w:tr>
      <w:tr w:rsidR="002D7548" w:rsidRPr="00D05B44" w14:paraId="6113137F" w14:textId="77777777" w:rsidTr="001B1C7D">
        <w:trPr>
          <w:trHeight w:hRule="exact" w:val="431"/>
          <w:jc w:val="center"/>
        </w:trPr>
        <w:tc>
          <w:tcPr>
            <w:tcW w:w="972" w:type="dxa"/>
          </w:tcPr>
          <w:p w14:paraId="43D89A9F" w14:textId="77777777" w:rsidR="002D7548" w:rsidRPr="00D05B44" w:rsidRDefault="002D7548" w:rsidP="001B1C7D">
            <w:pPr>
              <w:spacing w:line="360" w:lineRule="auto"/>
              <w:ind w:right="-1"/>
              <w:jc w:val="center"/>
              <w:rPr>
                <w:sz w:val="26"/>
                <w:szCs w:val="26"/>
              </w:rPr>
            </w:pPr>
            <w:r w:rsidRPr="00D05B44">
              <w:rPr>
                <w:w w:val="102"/>
                <w:sz w:val="26"/>
                <w:szCs w:val="26"/>
              </w:rPr>
              <w:t>2</w:t>
            </w:r>
          </w:p>
        </w:tc>
        <w:tc>
          <w:tcPr>
            <w:tcW w:w="2113" w:type="dxa"/>
          </w:tcPr>
          <w:p w14:paraId="67B08EAA" w14:textId="0D667B6B" w:rsidR="002D7548" w:rsidRPr="00D05B44" w:rsidRDefault="002D7548" w:rsidP="001B1C7D">
            <w:pPr>
              <w:spacing w:line="360" w:lineRule="auto"/>
              <w:ind w:right="-1"/>
              <w:jc w:val="both"/>
              <w:rPr>
                <w:sz w:val="26"/>
                <w:szCs w:val="26"/>
              </w:rPr>
            </w:pPr>
          </w:p>
        </w:tc>
        <w:tc>
          <w:tcPr>
            <w:tcW w:w="5686" w:type="dxa"/>
          </w:tcPr>
          <w:p w14:paraId="7B5E05D7" w14:textId="719C1F37" w:rsidR="002D7548" w:rsidRPr="00D05B44" w:rsidRDefault="002D7548" w:rsidP="001B1C7D">
            <w:pPr>
              <w:spacing w:line="360" w:lineRule="auto"/>
              <w:ind w:right="-1"/>
              <w:jc w:val="both"/>
              <w:rPr>
                <w:sz w:val="26"/>
                <w:szCs w:val="26"/>
              </w:rPr>
            </w:pPr>
          </w:p>
        </w:tc>
      </w:tr>
      <w:tr w:rsidR="002D7548" w:rsidRPr="00D05B44" w14:paraId="4BBC6B94" w14:textId="77777777" w:rsidTr="001B1C7D">
        <w:trPr>
          <w:trHeight w:hRule="exact" w:val="431"/>
          <w:jc w:val="center"/>
        </w:trPr>
        <w:tc>
          <w:tcPr>
            <w:tcW w:w="972" w:type="dxa"/>
          </w:tcPr>
          <w:p w14:paraId="33DFDBDC" w14:textId="77777777" w:rsidR="002D7548" w:rsidRPr="00D05B44" w:rsidRDefault="002D7548" w:rsidP="001B1C7D">
            <w:pPr>
              <w:spacing w:line="360" w:lineRule="auto"/>
              <w:ind w:right="-1"/>
              <w:jc w:val="center"/>
              <w:rPr>
                <w:sz w:val="26"/>
                <w:szCs w:val="26"/>
              </w:rPr>
            </w:pPr>
            <w:r w:rsidRPr="00D05B44">
              <w:rPr>
                <w:w w:val="102"/>
                <w:sz w:val="26"/>
                <w:szCs w:val="26"/>
              </w:rPr>
              <w:t>3</w:t>
            </w:r>
          </w:p>
        </w:tc>
        <w:tc>
          <w:tcPr>
            <w:tcW w:w="2113" w:type="dxa"/>
          </w:tcPr>
          <w:p w14:paraId="2E024FE7" w14:textId="2A9893F0" w:rsidR="002D7548" w:rsidRPr="00D05B44" w:rsidRDefault="002D7548" w:rsidP="001B1C7D">
            <w:pPr>
              <w:spacing w:line="360" w:lineRule="auto"/>
              <w:ind w:right="-1"/>
              <w:jc w:val="both"/>
              <w:rPr>
                <w:sz w:val="26"/>
                <w:szCs w:val="26"/>
              </w:rPr>
            </w:pPr>
          </w:p>
        </w:tc>
        <w:tc>
          <w:tcPr>
            <w:tcW w:w="5686" w:type="dxa"/>
          </w:tcPr>
          <w:p w14:paraId="29C0279D" w14:textId="2F9963DB" w:rsidR="002D7548" w:rsidRPr="00D05B44" w:rsidRDefault="002D7548" w:rsidP="001B1C7D">
            <w:pPr>
              <w:spacing w:line="360" w:lineRule="auto"/>
              <w:ind w:right="-1"/>
              <w:jc w:val="both"/>
              <w:rPr>
                <w:sz w:val="26"/>
                <w:szCs w:val="26"/>
              </w:rPr>
            </w:pPr>
          </w:p>
        </w:tc>
      </w:tr>
      <w:tr w:rsidR="002D7548" w:rsidRPr="00D05B44" w14:paraId="14BF088A" w14:textId="77777777" w:rsidTr="001B1C7D">
        <w:trPr>
          <w:trHeight w:hRule="exact" w:val="431"/>
          <w:jc w:val="center"/>
        </w:trPr>
        <w:tc>
          <w:tcPr>
            <w:tcW w:w="972" w:type="dxa"/>
          </w:tcPr>
          <w:p w14:paraId="1677F9CA" w14:textId="77777777" w:rsidR="002D7548" w:rsidRPr="00D05B44" w:rsidRDefault="002D7548" w:rsidP="001B1C7D">
            <w:pPr>
              <w:spacing w:line="360" w:lineRule="auto"/>
              <w:ind w:right="-1"/>
              <w:jc w:val="center"/>
              <w:rPr>
                <w:sz w:val="26"/>
                <w:szCs w:val="26"/>
              </w:rPr>
            </w:pPr>
            <w:r w:rsidRPr="00D05B44">
              <w:rPr>
                <w:w w:val="102"/>
                <w:sz w:val="26"/>
                <w:szCs w:val="26"/>
              </w:rPr>
              <w:t>4</w:t>
            </w:r>
          </w:p>
        </w:tc>
        <w:tc>
          <w:tcPr>
            <w:tcW w:w="2113" w:type="dxa"/>
          </w:tcPr>
          <w:p w14:paraId="13B678E0" w14:textId="7C95880F" w:rsidR="002D7548" w:rsidRPr="00D05B44" w:rsidRDefault="002D7548" w:rsidP="001B1C7D">
            <w:pPr>
              <w:spacing w:line="360" w:lineRule="auto"/>
              <w:ind w:right="-1"/>
              <w:jc w:val="both"/>
              <w:rPr>
                <w:sz w:val="26"/>
                <w:szCs w:val="26"/>
              </w:rPr>
            </w:pPr>
          </w:p>
        </w:tc>
        <w:tc>
          <w:tcPr>
            <w:tcW w:w="5686" w:type="dxa"/>
          </w:tcPr>
          <w:p w14:paraId="5A47EF95" w14:textId="3A702DB0" w:rsidR="002D7548" w:rsidRPr="00D05B44" w:rsidRDefault="002D7548" w:rsidP="001B1C7D">
            <w:pPr>
              <w:spacing w:line="360" w:lineRule="auto"/>
              <w:ind w:right="-1"/>
              <w:jc w:val="both"/>
              <w:rPr>
                <w:sz w:val="26"/>
                <w:szCs w:val="26"/>
              </w:rPr>
            </w:pPr>
          </w:p>
        </w:tc>
      </w:tr>
      <w:tr w:rsidR="002D7548" w:rsidRPr="00D05B44" w14:paraId="6222992D" w14:textId="77777777" w:rsidTr="001B1C7D">
        <w:trPr>
          <w:trHeight w:hRule="exact" w:val="431"/>
          <w:jc w:val="center"/>
        </w:trPr>
        <w:tc>
          <w:tcPr>
            <w:tcW w:w="972" w:type="dxa"/>
          </w:tcPr>
          <w:p w14:paraId="7FB74EB3" w14:textId="77777777" w:rsidR="002D7548" w:rsidRPr="00D05B44" w:rsidRDefault="002D7548" w:rsidP="001B1C7D">
            <w:pPr>
              <w:spacing w:line="360" w:lineRule="auto"/>
              <w:ind w:right="-1"/>
              <w:jc w:val="center"/>
              <w:rPr>
                <w:sz w:val="26"/>
                <w:szCs w:val="26"/>
              </w:rPr>
            </w:pPr>
            <w:r w:rsidRPr="00D05B44">
              <w:rPr>
                <w:w w:val="102"/>
                <w:sz w:val="26"/>
                <w:szCs w:val="26"/>
              </w:rPr>
              <w:t>5</w:t>
            </w:r>
          </w:p>
        </w:tc>
        <w:tc>
          <w:tcPr>
            <w:tcW w:w="2113" w:type="dxa"/>
          </w:tcPr>
          <w:p w14:paraId="36532E8D" w14:textId="60C58FD4" w:rsidR="002D7548" w:rsidRPr="00D05B44" w:rsidRDefault="002D7548" w:rsidP="001B1C7D">
            <w:pPr>
              <w:spacing w:line="360" w:lineRule="auto"/>
              <w:ind w:right="-1"/>
              <w:jc w:val="both"/>
              <w:rPr>
                <w:sz w:val="26"/>
                <w:szCs w:val="26"/>
              </w:rPr>
            </w:pPr>
          </w:p>
        </w:tc>
        <w:tc>
          <w:tcPr>
            <w:tcW w:w="5686" w:type="dxa"/>
          </w:tcPr>
          <w:p w14:paraId="302DA513" w14:textId="0F91A076" w:rsidR="002D7548" w:rsidRPr="00D05B44" w:rsidRDefault="002D7548" w:rsidP="001B1C7D">
            <w:pPr>
              <w:spacing w:line="360" w:lineRule="auto"/>
              <w:ind w:right="-1"/>
              <w:jc w:val="both"/>
              <w:rPr>
                <w:sz w:val="26"/>
                <w:szCs w:val="26"/>
              </w:rPr>
            </w:pPr>
          </w:p>
        </w:tc>
      </w:tr>
      <w:tr w:rsidR="002D7548" w:rsidRPr="00D05B44" w14:paraId="2EA6CFCA" w14:textId="77777777" w:rsidTr="001B1C7D">
        <w:trPr>
          <w:trHeight w:hRule="exact" w:val="431"/>
          <w:jc w:val="center"/>
        </w:trPr>
        <w:tc>
          <w:tcPr>
            <w:tcW w:w="972" w:type="dxa"/>
          </w:tcPr>
          <w:p w14:paraId="645B33EE" w14:textId="77777777" w:rsidR="002D7548" w:rsidRPr="00D05B44" w:rsidRDefault="002D7548" w:rsidP="001B1C7D">
            <w:pPr>
              <w:spacing w:line="360" w:lineRule="auto"/>
              <w:ind w:right="-1"/>
              <w:jc w:val="center"/>
              <w:rPr>
                <w:sz w:val="26"/>
                <w:szCs w:val="26"/>
              </w:rPr>
            </w:pPr>
            <w:r w:rsidRPr="00D05B44">
              <w:rPr>
                <w:w w:val="102"/>
                <w:sz w:val="26"/>
                <w:szCs w:val="26"/>
              </w:rPr>
              <w:t>6</w:t>
            </w:r>
          </w:p>
        </w:tc>
        <w:tc>
          <w:tcPr>
            <w:tcW w:w="2113" w:type="dxa"/>
          </w:tcPr>
          <w:p w14:paraId="19E41079" w14:textId="234D504A" w:rsidR="002D7548" w:rsidRPr="00D05B44" w:rsidRDefault="002D7548" w:rsidP="001B1C7D">
            <w:pPr>
              <w:spacing w:line="360" w:lineRule="auto"/>
              <w:ind w:right="-1"/>
              <w:jc w:val="both"/>
              <w:rPr>
                <w:sz w:val="26"/>
                <w:szCs w:val="26"/>
              </w:rPr>
            </w:pPr>
          </w:p>
        </w:tc>
        <w:tc>
          <w:tcPr>
            <w:tcW w:w="5686" w:type="dxa"/>
          </w:tcPr>
          <w:p w14:paraId="5D58B1B8" w14:textId="162BA45D" w:rsidR="002D7548" w:rsidRPr="00D05B44" w:rsidRDefault="002D7548" w:rsidP="001B1C7D">
            <w:pPr>
              <w:spacing w:line="360" w:lineRule="auto"/>
              <w:ind w:right="-1"/>
              <w:jc w:val="both"/>
              <w:rPr>
                <w:sz w:val="26"/>
                <w:szCs w:val="26"/>
              </w:rPr>
            </w:pPr>
          </w:p>
        </w:tc>
      </w:tr>
      <w:tr w:rsidR="002D7548" w:rsidRPr="00D05B44" w14:paraId="63DF7D6C" w14:textId="77777777" w:rsidTr="001B1C7D">
        <w:trPr>
          <w:trHeight w:hRule="exact" w:val="433"/>
          <w:jc w:val="center"/>
        </w:trPr>
        <w:tc>
          <w:tcPr>
            <w:tcW w:w="972" w:type="dxa"/>
          </w:tcPr>
          <w:p w14:paraId="507E3A18" w14:textId="77777777" w:rsidR="002D7548" w:rsidRPr="00D05B44" w:rsidRDefault="002D7548" w:rsidP="001B1C7D">
            <w:pPr>
              <w:spacing w:line="360" w:lineRule="auto"/>
              <w:ind w:right="-1"/>
              <w:jc w:val="center"/>
              <w:rPr>
                <w:sz w:val="26"/>
                <w:szCs w:val="26"/>
              </w:rPr>
            </w:pPr>
            <w:r w:rsidRPr="00D05B44">
              <w:rPr>
                <w:w w:val="102"/>
                <w:sz w:val="26"/>
                <w:szCs w:val="26"/>
              </w:rPr>
              <w:t>7</w:t>
            </w:r>
          </w:p>
        </w:tc>
        <w:tc>
          <w:tcPr>
            <w:tcW w:w="2113" w:type="dxa"/>
          </w:tcPr>
          <w:p w14:paraId="15879006" w14:textId="791C8EF5" w:rsidR="002D7548" w:rsidRPr="00D05B44" w:rsidRDefault="002D7548" w:rsidP="001B1C7D">
            <w:pPr>
              <w:spacing w:line="360" w:lineRule="auto"/>
              <w:ind w:right="-1"/>
              <w:jc w:val="both"/>
              <w:rPr>
                <w:sz w:val="26"/>
                <w:szCs w:val="26"/>
              </w:rPr>
            </w:pPr>
          </w:p>
        </w:tc>
        <w:tc>
          <w:tcPr>
            <w:tcW w:w="5686" w:type="dxa"/>
          </w:tcPr>
          <w:p w14:paraId="0CACFFD6" w14:textId="680DEBD1" w:rsidR="002D7548" w:rsidRPr="00D05B44" w:rsidRDefault="002D7548" w:rsidP="001B1C7D">
            <w:pPr>
              <w:spacing w:line="360" w:lineRule="auto"/>
              <w:ind w:right="-1"/>
              <w:jc w:val="both"/>
              <w:rPr>
                <w:sz w:val="26"/>
                <w:szCs w:val="26"/>
              </w:rPr>
            </w:pPr>
          </w:p>
        </w:tc>
      </w:tr>
      <w:tr w:rsidR="002D7548" w:rsidRPr="00D05B44" w14:paraId="437501EB" w14:textId="77777777" w:rsidTr="001B1C7D">
        <w:trPr>
          <w:trHeight w:hRule="exact" w:val="431"/>
          <w:jc w:val="center"/>
        </w:trPr>
        <w:tc>
          <w:tcPr>
            <w:tcW w:w="972" w:type="dxa"/>
          </w:tcPr>
          <w:p w14:paraId="0FDB796B" w14:textId="77777777" w:rsidR="002D7548" w:rsidRPr="00D05B44" w:rsidRDefault="002D7548" w:rsidP="001B1C7D">
            <w:pPr>
              <w:spacing w:line="360" w:lineRule="auto"/>
              <w:ind w:right="-1"/>
              <w:jc w:val="center"/>
              <w:rPr>
                <w:sz w:val="26"/>
                <w:szCs w:val="26"/>
              </w:rPr>
            </w:pPr>
            <w:r w:rsidRPr="00D05B44">
              <w:rPr>
                <w:w w:val="102"/>
                <w:sz w:val="26"/>
                <w:szCs w:val="26"/>
              </w:rPr>
              <w:t>8</w:t>
            </w:r>
          </w:p>
        </w:tc>
        <w:tc>
          <w:tcPr>
            <w:tcW w:w="2113" w:type="dxa"/>
          </w:tcPr>
          <w:p w14:paraId="71CDC7E6" w14:textId="7B535ECA" w:rsidR="002D7548" w:rsidRPr="00D05B44" w:rsidRDefault="002D7548" w:rsidP="001B1C7D">
            <w:pPr>
              <w:spacing w:line="360" w:lineRule="auto"/>
              <w:ind w:right="-1"/>
              <w:jc w:val="both"/>
              <w:rPr>
                <w:sz w:val="26"/>
                <w:szCs w:val="26"/>
              </w:rPr>
            </w:pPr>
          </w:p>
        </w:tc>
        <w:tc>
          <w:tcPr>
            <w:tcW w:w="5686" w:type="dxa"/>
          </w:tcPr>
          <w:p w14:paraId="7E7AAE13" w14:textId="57A54BA2" w:rsidR="002D7548" w:rsidRPr="00D05B44" w:rsidRDefault="002D7548" w:rsidP="001B1C7D">
            <w:pPr>
              <w:spacing w:line="360" w:lineRule="auto"/>
              <w:ind w:right="-1"/>
              <w:jc w:val="both"/>
              <w:rPr>
                <w:sz w:val="26"/>
                <w:szCs w:val="26"/>
              </w:rPr>
            </w:pPr>
          </w:p>
        </w:tc>
      </w:tr>
      <w:tr w:rsidR="002D7548" w:rsidRPr="00D05B44" w14:paraId="39977FBE" w14:textId="77777777" w:rsidTr="001B1C7D">
        <w:trPr>
          <w:trHeight w:hRule="exact" w:val="431"/>
          <w:jc w:val="center"/>
        </w:trPr>
        <w:tc>
          <w:tcPr>
            <w:tcW w:w="972" w:type="dxa"/>
          </w:tcPr>
          <w:p w14:paraId="7AD76750" w14:textId="77777777" w:rsidR="002D7548" w:rsidRPr="00D05B44" w:rsidRDefault="002D7548" w:rsidP="001B1C7D">
            <w:pPr>
              <w:spacing w:line="360" w:lineRule="auto"/>
              <w:ind w:right="-1"/>
              <w:jc w:val="center"/>
              <w:rPr>
                <w:sz w:val="26"/>
                <w:szCs w:val="26"/>
              </w:rPr>
            </w:pPr>
            <w:r w:rsidRPr="00D05B44">
              <w:rPr>
                <w:w w:val="102"/>
                <w:sz w:val="26"/>
                <w:szCs w:val="26"/>
              </w:rPr>
              <w:t>10</w:t>
            </w:r>
          </w:p>
        </w:tc>
        <w:tc>
          <w:tcPr>
            <w:tcW w:w="2113" w:type="dxa"/>
          </w:tcPr>
          <w:p w14:paraId="34A36B30" w14:textId="66B2654E" w:rsidR="002D7548" w:rsidRPr="00D05B44" w:rsidRDefault="002D7548" w:rsidP="001B1C7D">
            <w:pPr>
              <w:spacing w:line="360" w:lineRule="auto"/>
              <w:ind w:right="-1"/>
              <w:jc w:val="both"/>
              <w:rPr>
                <w:sz w:val="26"/>
                <w:szCs w:val="26"/>
              </w:rPr>
            </w:pPr>
          </w:p>
        </w:tc>
        <w:tc>
          <w:tcPr>
            <w:tcW w:w="5686" w:type="dxa"/>
          </w:tcPr>
          <w:p w14:paraId="7C53E57A" w14:textId="48685C86" w:rsidR="002D7548" w:rsidRPr="00D05B44" w:rsidRDefault="002D7548" w:rsidP="001B1C7D">
            <w:pPr>
              <w:spacing w:line="360" w:lineRule="auto"/>
              <w:ind w:right="-1"/>
              <w:jc w:val="both"/>
              <w:rPr>
                <w:sz w:val="26"/>
                <w:szCs w:val="26"/>
              </w:rPr>
            </w:pPr>
          </w:p>
        </w:tc>
      </w:tr>
      <w:tr w:rsidR="002D7548" w:rsidRPr="00D05B44" w14:paraId="4761E334" w14:textId="77777777" w:rsidTr="001B1C7D">
        <w:trPr>
          <w:trHeight w:hRule="exact" w:val="431"/>
          <w:jc w:val="center"/>
        </w:trPr>
        <w:tc>
          <w:tcPr>
            <w:tcW w:w="972" w:type="dxa"/>
          </w:tcPr>
          <w:p w14:paraId="040C70C5" w14:textId="77777777" w:rsidR="002D7548" w:rsidRPr="00D05B44" w:rsidRDefault="002D7548" w:rsidP="001B1C7D">
            <w:pPr>
              <w:spacing w:line="360" w:lineRule="auto"/>
              <w:ind w:right="-1"/>
              <w:jc w:val="center"/>
              <w:rPr>
                <w:sz w:val="26"/>
                <w:szCs w:val="26"/>
              </w:rPr>
            </w:pPr>
            <w:r w:rsidRPr="00D05B44">
              <w:rPr>
                <w:spacing w:val="-1"/>
                <w:w w:val="102"/>
                <w:sz w:val="26"/>
                <w:szCs w:val="26"/>
              </w:rPr>
              <w:t>1</w:t>
            </w:r>
            <w:r w:rsidRPr="00D05B44">
              <w:rPr>
                <w:w w:val="102"/>
                <w:sz w:val="26"/>
                <w:szCs w:val="26"/>
              </w:rPr>
              <w:t>1</w:t>
            </w:r>
          </w:p>
        </w:tc>
        <w:tc>
          <w:tcPr>
            <w:tcW w:w="2113" w:type="dxa"/>
          </w:tcPr>
          <w:p w14:paraId="6C4EF9C0" w14:textId="4E88608E" w:rsidR="002D7548" w:rsidRPr="00D05B44" w:rsidRDefault="002D7548" w:rsidP="001B1C7D">
            <w:pPr>
              <w:spacing w:line="360" w:lineRule="auto"/>
              <w:ind w:right="-1"/>
              <w:jc w:val="both"/>
              <w:rPr>
                <w:sz w:val="26"/>
                <w:szCs w:val="26"/>
              </w:rPr>
            </w:pPr>
          </w:p>
        </w:tc>
        <w:tc>
          <w:tcPr>
            <w:tcW w:w="5686" w:type="dxa"/>
          </w:tcPr>
          <w:p w14:paraId="2CD01FD4" w14:textId="64E55F5D" w:rsidR="002D7548" w:rsidRPr="00D05B44" w:rsidRDefault="002D7548" w:rsidP="001B1C7D">
            <w:pPr>
              <w:spacing w:line="360" w:lineRule="auto"/>
              <w:ind w:right="-1"/>
              <w:jc w:val="both"/>
              <w:rPr>
                <w:sz w:val="26"/>
                <w:szCs w:val="26"/>
              </w:rPr>
            </w:pPr>
          </w:p>
        </w:tc>
      </w:tr>
      <w:tr w:rsidR="002D7548" w:rsidRPr="00D05B44" w14:paraId="714BF421" w14:textId="77777777" w:rsidTr="001B1C7D">
        <w:trPr>
          <w:trHeight w:hRule="exact" w:val="431"/>
          <w:jc w:val="center"/>
        </w:trPr>
        <w:tc>
          <w:tcPr>
            <w:tcW w:w="972" w:type="dxa"/>
          </w:tcPr>
          <w:p w14:paraId="11561DE8" w14:textId="77777777" w:rsidR="002D7548" w:rsidRPr="00D05B44" w:rsidRDefault="002D7548" w:rsidP="001B1C7D">
            <w:pPr>
              <w:spacing w:line="360" w:lineRule="auto"/>
              <w:ind w:right="-1"/>
              <w:jc w:val="center"/>
              <w:rPr>
                <w:sz w:val="26"/>
                <w:szCs w:val="26"/>
              </w:rPr>
            </w:pPr>
            <w:r w:rsidRPr="00D05B44">
              <w:rPr>
                <w:spacing w:val="-1"/>
                <w:w w:val="102"/>
                <w:sz w:val="26"/>
                <w:szCs w:val="26"/>
              </w:rPr>
              <w:t>1</w:t>
            </w:r>
            <w:r w:rsidRPr="00D05B44">
              <w:rPr>
                <w:w w:val="102"/>
                <w:sz w:val="26"/>
                <w:szCs w:val="26"/>
              </w:rPr>
              <w:t>2</w:t>
            </w:r>
          </w:p>
        </w:tc>
        <w:tc>
          <w:tcPr>
            <w:tcW w:w="2113" w:type="dxa"/>
          </w:tcPr>
          <w:p w14:paraId="2FC602DB" w14:textId="7FF4DD69" w:rsidR="002D7548" w:rsidRPr="00D05B44" w:rsidRDefault="002D7548" w:rsidP="001B1C7D">
            <w:pPr>
              <w:spacing w:line="360" w:lineRule="auto"/>
              <w:ind w:right="-1"/>
              <w:jc w:val="both"/>
              <w:rPr>
                <w:sz w:val="26"/>
                <w:szCs w:val="26"/>
              </w:rPr>
            </w:pPr>
          </w:p>
        </w:tc>
        <w:tc>
          <w:tcPr>
            <w:tcW w:w="5686" w:type="dxa"/>
          </w:tcPr>
          <w:p w14:paraId="5A686087" w14:textId="60ED0565" w:rsidR="002D7548" w:rsidRPr="00D05B44" w:rsidRDefault="002D7548" w:rsidP="001B1C7D">
            <w:pPr>
              <w:spacing w:line="360" w:lineRule="auto"/>
              <w:ind w:right="-1"/>
              <w:jc w:val="both"/>
              <w:rPr>
                <w:sz w:val="26"/>
                <w:szCs w:val="26"/>
              </w:rPr>
            </w:pPr>
          </w:p>
        </w:tc>
      </w:tr>
      <w:tr w:rsidR="002D7548" w:rsidRPr="00D05B44" w14:paraId="29D5BF84" w14:textId="77777777" w:rsidTr="001B1C7D">
        <w:trPr>
          <w:trHeight w:hRule="exact" w:val="431"/>
          <w:jc w:val="center"/>
        </w:trPr>
        <w:tc>
          <w:tcPr>
            <w:tcW w:w="972" w:type="dxa"/>
          </w:tcPr>
          <w:p w14:paraId="09E19512" w14:textId="77777777" w:rsidR="002D7548" w:rsidRPr="00D05B44" w:rsidRDefault="002D7548" w:rsidP="001B1C7D">
            <w:pPr>
              <w:spacing w:line="360" w:lineRule="auto"/>
              <w:ind w:right="-1"/>
              <w:jc w:val="center"/>
              <w:rPr>
                <w:sz w:val="26"/>
                <w:szCs w:val="26"/>
              </w:rPr>
            </w:pPr>
            <w:r w:rsidRPr="00D05B44">
              <w:rPr>
                <w:spacing w:val="-1"/>
                <w:w w:val="102"/>
                <w:sz w:val="26"/>
                <w:szCs w:val="26"/>
              </w:rPr>
              <w:t>13</w:t>
            </w:r>
          </w:p>
        </w:tc>
        <w:tc>
          <w:tcPr>
            <w:tcW w:w="2113" w:type="dxa"/>
          </w:tcPr>
          <w:p w14:paraId="2E20896A" w14:textId="5B8F05A0" w:rsidR="002D7548" w:rsidRPr="00D05B44" w:rsidRDefault="002D7548" w:rsidP="001B1C7D">
            <w:pPr>
              <w:spacing w:line="360" w:lineRule="auto"/>
              <w:ind w:right="-1"/>
              <w:jc w:val="both"/>
              <w:rPr>
                <w:sz w:val="26"/>
                <w:szCs w:val="26"/>
              </w:rPr>
            </w:pPr>
          </w:p>
        </w:tc>
        <w:tc>
          <w:tcPr>
            <w:tcW w:w="5686" w:type="dxa"/>
          </w:tcPr>
          <w:p w14:paraId="314471FD" w14:textId="6FDF10A9" w:rsidR="002D7548" w:rsidRPr="00D05B44" w:rsidRDefault="002D7548" w:rsidP="001B1C7D">
            <w:pPr>
              <w:spacing w:line="360" w:lineRule="auto"/>
              <w:ind w:right="-1"/>
              <w:jc w:val="both"/>
              <w:rPr>
                <w:sz w:val="26"/>
                <w:szCs w:val="26"/>
              </w:rPr>
            </w:pPr>
          </w:p>
        </w:tc>
      </w:tr>
      <w:tr w:rsidR="002D7548" w:rsidRPr="00D05B44" w14:paraId="525F7CBA" w14:textId="77777777" w:rsidTr="001B1C7D">
        <w:trPr>
          <w:trHeight w:hRule="exact" w:val="431"/>
          <w:jc w:val="center"/>
        </w:trPr>
        <w:tc>
          <w:tcPr>
            <w:tcW w:w="972" w:type="dxa"/>
          </w:tcPr>
          <w:p w14:paraId="0821052C" w14:textId="77777777" w:rsidR="002D7548" w:rsidRPr="00D05B44" w:rsidRDefault="002D7548" w:rsidP="001B1C7D">
            <w:pPr>
              <w:spacing w:line="360" w:lineRule="auto"/>
              <w:ind w:right="-1"/>
              <w:jc w:val="center"/>
              <w:rPr>
                <w:sz w:val="26"/>
                <w:szCs w:val="26"/>
              </w:rPr>
            </w:pPr>
            <w:r w:rsidRPr="00D05B44">
              <w:rPr>
                <w:spacing w:val="-1"/>
                <w:w w:val="102"/>
                <w:sz w:val="26"/>
                <w:szCs w:val="26"/>
              </w:rPr>
              <w:t>14</w:t>
            </w:r>
          </w:p>
        </w:tc>
        <w:tc>
          <w:tcPr>
            <w:tcW w:w="2113" w:type="dxa"/>
          </w:tcPr>
          <w:p w14:paraId="75D010C5" w14:textId="24A3E09C" w:rsidR="002D7548" w:rsidRPr="00D05B44" w:rsidRDefault="002D7548" w:rsidP="001B1C7D">
            <w:pPr>
              <w:spacing w:line="360" w:lineRule="auto"/>
              <w:ind w:right="-1"/>
              <w:jc w:val="both"/>
              <w:rPr>
                <w:sz w:val="26"/>
                <w:szCs w:val="26"/>
              </w:rPr>
            </w:pPr>
          </w:p>
        </w:tc>
        <w:tc>
          <w:tcPr>
            <w:tcW w:w="5686" w:type="dxa"/>
          </w:tcPr>
          <w:p w14:paraId="4A2040B7" w14:textId="18D7AA10" w:rsidR="002D7548" w:rsidRPr="00D05B44" w:rsidRDefault="002D7548" w:rsidP="001B1C7D">
            <w:pPr>
              <w:spacing w:line="360" w:lineRule="auto"/>
              <w:ind w:right="-1"/>
              <w:jc w:val="both"/>
              <w:rPr>
                <w:sz w:val="26"/>
                <w:szCs w:val="26"/>
              </w:rPr>
            </w:pPr>
          </w:p>
        </w:tc>
      </w:tr>
    </w:tbl>
    <w:p w14:paraId="3440DA04" w14:textId="77777777" w:rsidR="002D7548" w:rsidRPr="00D05B44" w:rsidRDefault="002D7548" w:rsidP="002D7548">
      <w:pPr>
        <w:spacing w:line="360" w:lineRule="auto"/>
        <w:ind w:right="-1" w:firstLine="567"/>
        <w:jc w:val="both"/>
        <w:rPr>
          <w:sz w:val="26"/>
          <w:szCs w:val="26"/>
        </w:rPr>
      </w:pPr>
    </w:p>
    <w:p w14:paraId="36F89B41" w14:textId="77777777" w:rsidR="002D7548" w:rsidRPr="00D05B44" w:rsidRDefault="002D7548" w:rsidP="002D7548">
      <w:pPr>
        <w:spacing w:line="360" w:lineRule="auto"/>
        <w:ind w:right="-1" w:firstLine="567"/>
        <w:jc w:val="both"/>
        <w:rPr>
          <w:sz w:val="26"/>
          <w:szCs w:val="26"/>
        </w:rPr>
      </w:pPr>
    </w:p>
    <w:p w14:paraId="7A68D13F" w14:textId="77777777" w:rsidR="002D7548" w:rsidRPr="00D05B44" w:rsidRDefault="002D7548" w:rsidP="002D7548">
      <w:pPr>
        <w:rPr>
          <w:b/>
          <w:spacing w:val="-1"/>
          <w:sz w:val="26"/>
          <w:szCs w:val="26"/>
        </w:rPr>
      </w:pPr>
      <w:r w:rsidRPr="00D05B44">
        <w:rPr>
          <w:b/>
          <w:spacing w:val="-1"/>
          <w:sz w:val="26"/>
          <w:szCs w:val="26"/>
        </w:rPr>
        <w:br w:type="page"/>
      </w:r>
    </w:p>
    <w:p w14:paraId="2230466A" w14:textId="77777777" w:rsidR="002D7548" w:rsidRPr="00D05B44" w:rsidRDefault="002D7548" w:rsidP="00B41C80">
      <w:pPr>
        <w:pStyle w:val="Heading1"/>
      </w:pPr>
      <w:bookmarkStart w:id="17" w:name="_Toc134720557"/>
      <w:bookmarkStart w:id="18" w:name="_Toc182424499"/>
      <w:r w:rsidRPr="00D05B44">
        <w:rPr>
          <w:spacing w:val="-1"/>
        </w:rPr>
        <w:lastRenderedPageBreak/>
        <w:t>D</w:t>
      </w:r>
      <w:r w:rsidRPr="00D05B44">
        <w:rPr>
          <w:spacing w:val="1"/>
        </w:rPr>
        <w:t>A</w:t>
      </w:r>
      <w:r w:rsidRPr="00D05B44">
        <w:rPr>
          <w:spacing w:val="-1"/>
        </w:rPr>
        <w:t>N</w:t>
      </w:r>
      <w:r w:rsidRPr="00D05B44">
        <w:t xml:space="preserve">H </w:t>
      </w:r>
      <w:r w:rsidRPr="00D05B44">
        <w:rPr>
          <w:spacing w:val="1"/>
        </w:rPr>
        <w:t>M</w:t>
      </w:r>
      <w:r w:rsidRPr="00D05B44">
        <w:rPr>
          <w:spacing w:val="-2"/>
        </w:rPr>
        <w:t>Ụ</w:t>
      </w:r>
      <w:r w:rsidRPr="00D05B44">
        <w:t xml:space="preserve">C </w:t>
      </w:r>
      <w:r w:rsidRPr="00D05B44">
        <w:rPr>
          <w:spacing w:val="-1"/>
        </w:rPr>
        <w:t>B</w:t>
      </w:r>
      <w:r w:rsidRPr="00D05B44">
        <w:t>Ả</w:t>
      </w:r>
      <w:r w:rsidRPr="00D05B44">
        <w:rPr>
          <w:spacing w:val="1"/>
        </w:rPr>
        <w:t>N</w:t>
      </w:r>
      <w:r w:rsidRPr="00D05B44">
        <w:t>G</w:t>
      </w:r>
      <w:r w:rsidRPr="00D05B44">
        <w:rPr>
          <w:spacing w:val="-1"/>
        </w:rPr>
        <w:t xml:space="preserve"> </w:t>
      </w:r>
      <w:r w:rsidRPr="00D05B44">
        <w:rPr>
          <w:spacing w:val="1"/>
        </w:rPr>
        <w:t>B</w:t>
      </w:r>
      <w:r w:rsidRPr="00D05B44">
        <w:t>IỂU</w:t>
      </w:r>
      <w:bookmarkEnd w:id="17"/>
      <w:bookmarkEnd w:id="18"/>
    </w:p>
    <w:p w14:paraId="4B901FB0" w14:textId="2B7B4B18" w:rsidR="00763AF2" w:rsidRDefault="000D75E4">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szCs w:val="26"/>
        </w:rPr>
        <w:fldChar w:fldCharType="begin"/>
      </w:r>
      <w:r>
        <w:rPr>
          <w:szCs w:val="26"/>
        </w:rPr>
        <w:instrText xml:space="preserve"> TOC \h \z \t "TableCaption" \c </w:instrText>
      </w:r>
      <w:r>
        <w:rPr>
          <w:szCs w:val="26"/>
        </w:rPr>
        <w:fldChar w:fldCharType="separate"/>
      </w:r>
      <w:hyperlink w:anchor="_Toc182422845" w:history="1">
        <w:r w:rsidR="00763AF2" w:rsidRPr="00F877F9">
          <w:rPr>
            <w:rStyle w:val="Hyperlink"/>
            <w:rFonts w:eastAsia="Arial"/>
            <w:noProof/>
          </w:rPr>
          <w:t>Bảng 1.1 Bảng mô tả các Vận động bất thường</w:t>
        </w:r>
        <w:r w:rsidR="00763AF2">
          <w:rPr>
            <w:noProof/>
            <w:webHidden/>
          </w:rPr>
          <w:tab/>
        </w:r>
        <w:r w:rsidR="00763AF2">
          <w:rPr>
            <w:noProof/>
            <w:webHidden/>
          </w:rPr>
          <w:fldChar w:fldCharType="begin"/>
        </w:r>
        <w:r w:rsidR="00763AF2">
          <w:rPr>
            <w:noProof/>
            <w:webHidden/>
          </w:rPr>
          <w:instrText xml:space="preserve"> PAGEREF _Toc182422845 \h </w:instrText>
        </w:r>
        <w:r w:rsidR="00763AF2">
          <w:rPr>
            <w:noProof/>
            <w:webHidden/>
          </w:rPr>
        </w:r>
        <w:r w:rsidR="00763AF2">
          <w:rPr>
            <w:noProof/>
            <w:webHidden/>
          </w:rPr>
          <w:fldChar w:fldCharType="separate"/>
        </w:r>
        <w:r w:rsidR="00DE3A8B">
          <w:rPr>
            <w:noProof/>
            <w:webHidden/>
          </w:rPr>
          <w:t>11</w:t>
        </w:r>
        <w:r w:rsidR="00763AF2">
          <w:rPr>
            <w:noProof/>
            <w:webHidden/>
          </w:rPr>
          <w:fldChar w:fldCharType="end"/>
        </w:r>
      </w:hyperlink>
    </w:p>
    <w:p w14:paraId="232C4AE6" w14:textId="731C8E4F" w:rsidR="002D7548" w:rsidRPr="00D05B44" w:rsidRDefault="000D75E4" w:rsidP="00117F7E">
      <w:pPr>
        <w:spacing w:line="360" w:lineRule="auto"/>
        <w:ind w:left="1134" w:right="-1" w:hanging="1134"/>
        <w:jc w:val="both"/>
        <w:rPr>
          <w:sz w:val="26"/>
          <w:szCs w:val="26"/>
        </w:rPr>
      </w:pPr>
      <w:r>
        <w:rPr>
          <w:sz w:val="26"/>
          <w:szCs w:val="26"/>
        </w:rPr>
        <w:fldChar w:fldCharType="end"/>
      </w:r>
    </w:p>
    <w:p w14:paraId="2E6205F5" w14:textId="6D1739B9" w:rsidR="0042668A" w:rsidRPr="0042668A" w:rsidRDefault="0042668A" w:rsidP="0042668A">
      <w:pPr>
        <w:adjustRightInd w:val="0"/>
        <w:snapToGrid w:val="0"/>
        <w:spacing w:line="348" w:lineRule="auto"/>
        <w:ind w:firstLine="567"/>
        <w:jc w:val="both"/>
        <w:rPr>
          <w:color w:val="FF0000"/>
          <w:sz w:val="26"/>
          <w:szCs w:val="26"/>
        </w:rPr>
      </w:pPr>
      <w:r w:rsidRPr="0042668A">
        <w:rPr>
          <w:color w:val="FF0000"/>
          <w:sz w:val="26"/>
          <w:szCs w:val="26"/>
        </w:rPr>
        <w:t xml:space="preserve">(Để làm </w:t>
      </w:r>
      <w:r>
        <w:rPr>
          <w:color w:val="FF0000"/>
          <w:sz w:val="26"/>
          <w:szCs w:val="26"/>
        </w:rPr>
        <w:t>danh mục bảng biểu</w:t>
      </w:r>
      <w:r w:rsidRPr="0042668A">
        <w:rPr>
          <w:color w:val="FF0000"/>
          <w:sz w:val="26"/>
          <w:szCs w:val="26"/>
        </w:rPr>
        <w:t xml:space="preserve"> tự động thì các </w:t>
      </w:r>
      <w:r>
        <w:rPr>
          <w:color w:val="FF0000"/>
          <w:sz w:val="26"/>
          <w:szCs w:val="26"/>
        </w:rPr>
        <w:t>tên bảng</w:t>
      </w:r>
      <w:r w:rsidRPr="0042668A">
        <w:rPr>
          <w:color w:val="FF0000"/>
          <w:sz w:val="26"/>
          <w:szCs w:val="26"/>
        </w:rPr>
        <w:t xml:space="preserve"> phải dùng Styles </w:t>
      </w:r>
      <w:r>
        <w:rPr>
          <w:color w:val="FF0000"/>
          <w:sz w:val="26"/>
          <w:szCs w:val="26"/>
        </w:rPr>
        <w:t>TableCaption</w:t>
      </w:r>
      <w:r w:rsidRPr="0042668A">
        <w:rPr>
          <w:color w:val="FF0000"/>
          <w:sz w:val="26"/>
          <w:szCs w:val="26"/>
        </w:rPr>
        <w:t xml:space="preserve"> theo đúng mẫu. Nên copy các </w:t>
      </w:r>
      <w:r>
        <w:rPr>
          <w:color w:val="FF0000"/>
          <w:sz w:val="26"/>
          <w:szCs w:val="26"/>
        </w:rPr>
        <w:t>tên bảng</w:t>
      </w:r>
      <w:r w:rsidRPr="0042668A">
        <w:rPr>
          <w:color w:val="FF0000"/>
          <w:sz w:val="26"/>
          <w:szCs w:val="26"/>
        </w:rPr>
        <w:t xml:space="preserve"> đã có ra và chèn text mới vào.</w:t>
      </w:r>
    </w:p>
    <w:p w14:paraId="75421D70" w14:textId="7E9396B6" w:rsidR="002D7548" w:rsidRPr="00D05B44" w:rsidRDefault="0042668A" w:rsidP="0042668A">
      <w:pPr>
        <w:spacing w:line="360" w:lineRule="auto"/>
        <w:ind w:right="-1" w:firstLine="567"/>
        <w:jc w:val="both"/>
        <w:rPr>
          <w:sz w:val="26"/>
          <w:szCs w:val="26"/>
        </w:rPr>
      </w:pPr>
      <w:r w:rsidRPr="0042668A">
        <w:rPr>
          <w:color w:val="FF0000"/>
          <w:sz w:val="26"/>
          <w:szCs w:val="26"/>
        </w:rPr>
        <w:t xml:space="preserve">Khi cập nhật </w:t>
      </w:r>
      <w:r>
        <w:rPr>
          <w:color w:val="FF0000"/>
          <w:sz w:val="26"/>
          <w:szCs w:val="26"/>
        </w:rPr>
        <w:t>danh mục bảng biểu</w:t>
      </w:r>
      <w:r w:rsidRPr="0042668A">
        <w:rPr>
          <w:color w:val="FF0000"/>
          <w:sz w:val="26"/>
          <w:szCs w:val="26"/>
        </w:rPr>
        <w:t xml:space="preserve"> thì chọn Right click trên </w:t>
      </w:r>
      <w:r>
        <w:rPr>
          <w:color w:val="FF0000"/>
          <w:sz w:val="26"/>
          <w:szCs w:val="26"/>
        </w:rPr>
        <w:t>danh mục</w:t>
      </w:r>
      <w:r w:rsidRPr="0042668A">
        <w:rPr>
          <w:color w:val="FF0000"/>
          <w:sz w:val="26"/>
          <w:szCs w:val="26"/>
        </w:rPr>
        <w:t xml:space="preserve">, chọn Update Fields là tạo được </w:t>
      </w:r>
      <w:r>
        <w:rPr>
          <w:color w:val="FF0000"/>
          <w:sz w:val="26"/>
          <w:szCs w:val="26"/>
        </w:rPr>
        <w:t>danh mục bảng biểu</w:t>
      </w:r>
      <w:r w:rsidRPr="0042668A">
        <w:rPr>
          <w:color w:val="FF0000"/>
          <w:sz w:val="26"/>
          <w:szCs w:val="26"/>
        </w:rPr>
        <w:t xml:space="preserve"> tự động)</w:t>
      </w:r>
    </w:p>
    <w:p w14:paraId="04704142" w14:textId="77777777" w:rsidR="002D7548" w:rsidRPr="00D05B44" w:rsidRDefault="002D7548" w:rsidP="002D7548">
      <w:pPr>
        <w:rPr>
          <w:b/>
          <w:spacing w:val="-1"/>
          <w:sz w:val="26"/>
          <w:szCs w:val="26"/>
        </w:rPr>
      </w:pPr>
      <w:r w:rsidRPr="00D05B44">
        <w:rPr>
          <w:b/>
          <w:spacing w:val="-1"/>
          <w:sz w:val="26"/>
          <w:szCs w:val="26"/>
        </w:rPr>
        <w:br w:type="page"/>
      </w:r>
    </w:p>
    <w:p w14:paraId="2A893909" w14:textId="42D565A7" w:rsidR="002D7548" w:rsidRPr="00D05B44" w:rsidRDefault="002D7548" w:rsidP="00B41C80">
      <w:pPr>
        <w:pStyle w:val="Heading1"/>
      </w:pPr>
      <w:bookmarkStart w:id="19" w:name="_Toc182424500"/>
      <w:r w:rsidRPr="00D05B44">
        <w:lastRenderedPageBreak/>
        <w:t>DANH MỤC HÌNH VẼ</w:t>
      </w:r>
      <w:bookmarkEnd w:id="19"/>
    </w:p>
    <w:p w14:paraId="23A5EF3A" w14:textId="77777777" w:rsidR="00D91F41" w:rsidRPr="00D05B44" w:rsidRDefault="00D91F41" w:rsidP="00D91F41">
      <w:pPr>
        <w:spacing w:line="360" w:lineRule="auto"/>
        <w:jc w:val="center"/>
        <w:outlineLvl w:val="0"/>
        <w:rPr>
          <w:rStyle w:val="Hyperlink"/>
          <w:b/>
          <w:color w:val="auto"/>
          <w:sz w:val="26"/>
          <w:szCs w:val="26"/>
          <w:u w:val="none"/>
        </w:rPr>
      </w:pPr>
    </w:p>
    <w:p w14:paraId="14719D81" w14:textId="00206D88" w:rsidR="004D25DA" w:rsidRDefault="005A77EA">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rStyle w:val="Hyperlink"/>
          <w:rFonts w:eastAsiaTheme="majorEastAsia"/>
          <w:noProof/>
          <w:color w:val="auto"/>
          <w:szCs w:val="26"/>
        </w:rPr>
        <w:fldChar w:fldCharType="begin"/>
      </w:r>
      <w:r>
        <w:rPr>
          <w:rStyle w:val="Hyperlink"/>
          <w:rFonts w:eastAsiaTheme="majorEastAsia"/>
          <w:noProof/>
          <w:color w:val="auto"/>
          <w:szCs w:val="26"/>
        </w:rPr>
        <w:instrText xml:space="preserve"> TOC \h \z \t "FigureCaption" \c </w:instrText>
      </w:r>
      <w:r>
        <w:rPr>
          <w:rStyle w:val="Hyperlink"/>
          <w:rFonts w:eastAsiaTheme="majorEastAsia"/>
          <w:noProof/>
          <w:color w:val="auto"/>
          <w:szCs w:val="26"/>
        </w:rPr>
        <w:fldChar w:fldCharType="separate"/>
      </w:r>
      <w:hyperlink w:anchor="_Toc182424314" w:history="1">
        <w:r w:rsidR="004D25DA" w:rsidRPr="003A5321">
          <w:rPr>
            <w:rStyle w:val="Hyperlink"/>
            <w:rFonts w:eastAsia="Arial"/>
            <w:noProof/>
          </w:rPr>
          <w:t>Hình</w:t>
        </w:r>
        <w:r w:rsidR="004D25DA" w:rsidRPr="003A5321">
          <w:rPr>
            <w:rStyle w:val="Hyperlink"/>
            <w:rFonts w:eastAsia="Arial"/>
            <w:noProof/>
            <w:spacing w:val="10"/>
          </w:rPr>
          <w:t xml:space="preserve"> </w:t>
        </w:r>
        <w:r w:rsidR="004D25DA" w:rsidRPr="003A5321">
          <w:rPr>
            <w:rStyle w:val="Hyperlink"/>
            <w:rFonts w:eastAsia="Arial"/>
            <w:noProof/>
          </w:rPr>
          <w:t>1.1</w:t>
        </w:r>
        <w:r w:rsidR="004D25DA" w:rsidRPr="003A5321">
          <w:rPr>
            <w:rStyle w:val="Hyperlink"/>
            <w:rFonts w:eastAsia="Arial"/>
            <w:noProof/>
            <w:spacing w:val="9"/>
          </w:rPr>
          <w:t xml:space="preserve"> </w:t>
        </w:r>
        <w:r w:rsidR="004D25DA" w:rsidRPr="003A5321">
          <w:rPr>
            <w:rStyle w:val="Hyperlink"/>
            <w:rFonts w:eastAsia="Arial"/>
            <w:noProof/>
          </w:rPr>
          <w:t>Minh họa phát hiện bất thường</w:t>
        </w:r>
        <w:r w:rsidR="004D25DA">
          <w:rPr>
            <w:noProof/>
            <w:webHidden/>
          </w:rPr>
          <w:tab/>
        </w:r>
        <w:r w:rsidR="004D25DA">
          <w:rPr>
            <w:noProof/>
            <w:webHidden/>
          </w:rPr>
          <w:fldChar w:fldCharType="begin"/>
        </w:r>
        <w:r w:rsidR="004D25DA">
          <w:rPr>
            <w:noProof/>
            <w:webHidden/>
          </w:rPr>
          <w:instrText xml:space="preserve"> PAGEREF _Toc182424314 \h </w:instrText>
        </w:r>
        <w:r w:rsidR="004D25DA">
          <w:rPr>
            <w:noProof/>
            <w:webHidden/>
          </w:rPr>
        </w:r>
        <w:r w:rsidR="004D25DA">
          <w:rPr>
            <w:noProof/>
            <w:webHidden/>
          </w:rPr>
          <w:fldChar w:fldCharType="separate"/>
        </w:r>
        <w:r w:rsidR="00DE3A8B">
          <w:rPr>
            <w:noProof/>
            <w:webHidden/>
          </w:rPr>
          <w:t>16</w:t>
        </w:r>
        <w:r w:rsidR="004D25DA">
          <w:rPr>
            <w:noProof/>
            <w:webHidden/>
          </w:rPr>
          <w:fldChar w:fldCharType="end"/>
        </w:r>
      </w:hyperlink>
    </w:p>
    <w:p w14:paraId="65B4172E" w14:textId="3A9B39FA"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15" w:history="1">
        <w:r w:rsidRPr="003A5321">
          <w:rPr>
            <w:rStyle w:val="Hyperlink"/>
            <w:rFonts w:eastAsia="Arial"/>
            <w:noProof/>
            <w:spacing w:val="-2"/>
          </w:rPr>
          <w:t>H</w:t>
        </w:r>
        <w:r w:rsidRPr="003A5321">
          <w:rPr>
            <w:rStyle w:val="Hyperlink"/>
            <w:rFonts w:eastAsia="Arial"/>
            <w:noProof/>
            <w:spacing w:val="2"/>
          </w:rPr>
          <w:t>ì</w:t>
        </w:r>
        <w:r w:rsidRPr="003A5321">
          <w:rPr>
            <w:rStyle w:val="Hyperlink"/>
            <w:rFonts w:eastAsia="Arial"/>
            <w:noProof/>
          </w:rPr>
          <w:t>nh</w:t>
        </w:r>
        <w:r w:rsidRPr="003A5321">
          <w:rPr>
            <w:rStyle w:val="Hyperlink"/>
            <w:rFonts w:eastAsia="Arial"/>
            <w:noProof/>
            <w:spacing w:val="11"/>
          </w:rPr>
          <w:t xml:space="preserve"> </w:t>
        </w:r>
        <w:r w:rsidRPr="003A5321">
          <w:rPr>
            <w:rStyle w:val="Hyperlink"/>
            <w:rFonts w:eastAsia="Arial"/>
            <w:noProof/>
          </w:rPr>
          <w:t>1.2</w:t>
        </w:r>
        <w:r w:rsidRPr="003A5321">
          <w:rPr>
            <w:rStyle w:val="Hyperlink"/>
            <w:rFonts w:eastAsia="Arial"/>
            <w:noProof/>
            <w:spacing w:val="8"/>
          </w:rPr>
          <w:t xml:space="preserve"> </w:t>
        </w:r>
        <w:r w:rsidRPr="003A5321">
          <w:rPr>
            <w:rStyle w:val="Hyperlink"/>
            <w:rFonts w:eastAsia="Arial"/>
            <w:noProof/>
          </w:rPr>
          <w:t>Ứng dụng của phát hiện bất thường</w:t>
        </w:r>
        <w:r>
          <w:rPr>
            <w:noProof/>
            <w:webHidden/>
          </w:rPr>
          <w:tab/>
        </w:r>
        <w:r>
          <w:rPr>
            <w:noProof/>
            <w:webHidden/>
          </w:rPr>
          <w:fldChar w:fldCharType="begin"/>
        </w:r>
        <w:r>
          <w:rPr>
            <w:noProof/>
            <w:webHidden/>
          </w:rPr>
          <w:instrText xml:space="preserve"> PAGEREF _Toc182424315 \h </w:instrText>
        </w:r>
        <w:r>
          <w:rPr>
            <w:noProof/>
            <w:webHidden/>
          </w:rPr>
        </w:r>
        <w:r>
          <w:rPr>
            <w:noProof/>
            <w:webHidden/>
          </w:rPr>
          <w:fldChar w:fldCharType="separate"/>
        </w:r>
        <w:r w:rsidR="00DE3A8B">
          <w:rPr>
            <w:noProof/>
            <w:webHidden/>
          </w:rPr>
          <w:t>17</w:t>
        </w:r>
        <w:r>
          <w:rPr>
            <w:noProof/>
            <w:webHidden/>
          </w:rPr>
          <w:fldChar w:fldCharType="end"/>
        </w:r>
      </w:hyperlink>
    </w:p>
    <w:p w14:paraId="48EA3E31" w14:textId="16424D17"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16" w:history="1">
        <w:r w:rsidRPr="003A5321">
          <w:rPr>
            <w:rStyle w:val="Hyperlink"/>
            <w:rFonts w:eastAsia="Arial"/>
            <w:noProof/>
          </w:rPr>
          <w:t>H</w:t>
        </w:r>
        <w:r w:rsidRPr="003A5321">
          <w:rPr>
            <w:rStyle w:val="Hyperlink"/>
            <w:rFonts w:eastAsia="Arial"/>
            <w:noProof/>
            <w:spacing w:val="2"/>
          </w:rPr>
          <w:t>ì</w:t>
        </w:r>
        <w:r w:rsidRPr="003A5321">
          <w:rPr>
            <w:rStyle w:val="Hyperlink"/>
            <w:rFonts w:eastAsia="Arial"/>
            <w:noProof/>
          </w:rPr>
          <w:t>nh</w:t>
        </w:r>
        <w:r w:rsidRPr="003A5321">
          <w:rPr>
            <w:rStyle w:val="Hyperlink"/>
            <w:rFonts w:eastAsia="Arial"/>
            <w:noProof/>
            <w:spacing w:val="10"/>
          </w:rPr>
          <w:t xml:space="preserve"> </w:t>
        </w:r>
        <w:r w:rsidRPr="003A5321">
          <w:rPr>
            <w:rStyle w:val="Hyperlink"/>
            <w:rFonts w:eastAsia="Arial"/>
            <w:noProof/>
          </w:rPr>
          <w:t>1.</w:t>
        </w:r>
        <w:r w:rsidRPr="003A5321">
          <w:rPr>
            <w:rStyle w:val="Hyperlink"/>
            <w:rFonts w:eastAsia="Arial"/>
            <w:noProof/>
            <w:spacing w:val="1"/>
          </w:rPr>
          <w:t>3</w:t>
        </w:r>
        <w:r w:rsidRPr="003A5321">
          <w:rPr>
            <w:rStyle w:val="Hyperlink"/>
            <w:rFonts w:eastAsia="Arial"/>
            <w:noProof/>
            <w:spacing w:val="13"/>
          </w:rPr>
          <w:t xml:space="preserve"> </w:t>
        </w:r>
        <w:r w:rsidRPr="003A5321">
          <w:rPr>
            <w:rStyle w:val="Hyperlink"/>
            <w:rFonts w:eastAsia="Arial"/>
            <w:noProof/>
          </w:rPr>
          <w:t>Cảm biến sử dụng trên các bộ phận của cơ thể người</w:t>
        </w:r>
        <w:r>
          <w:rPr>
            <w:noProof/>
            <w:webHidden/>
          </w:rPr>
          <w:tab/>
        </w:r>
        <w:r>
          <w:rPr>
            <w:noProof/>
            <w:webHidden/>
          </w:rPr>
          <w:fldChar w:fldCharType="begin"/>
        </w:r>
        <w:r>
          <w:rPr>
            <w:noProof/>
            <w:webHidden/>
          </w:rPr>
          <w:instrText xml:space="preserve"> PAGEREF _Toc182424316 \h </w:instrText>
        </w:r>
        <w:r>
          <w:rPr>
            <w:noProof/>
            <w:webHidden/>
          </w:rPr>
        </w:r>
        <w:r>
          <w:rPr>
            <w:noProof/>
            <w:webHidden/>
          </w:rPr>
          <w:fldChar w:fldCharType="separate"/>
        </w:r>
        <w:r w:rsidR="00DE3A8B">
          <w:rPr>
            <w:noProof/>
            <w:webHidden/>
          </w:rPr>
          <w:t>19</w:t>
        </w:r>
        <w:r>
          <w:rPr>
            <w:noProof/>
            <w:webHidden/>
          </w:rPr>
          <w:fldChar w:fldCharType="end"/>
        </w:r>
      </w:hyperlink>
    </w:p>
    <w:p w14:paraId="5D60A8A7" w14:textId="36109BCF"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17" w:history="1">
        <w:r w:rsidRPr="003A5321">
          <w:rPr>
            <w:rStyle w:val="Hyperlink"/>
            <w:rFonts w:eastAsia="Arial"/>
            <w:noProof/>
          </w:rPr>
          <w:t>H</w:t>
        </w:r>
        <w:r w:rsidRPr="003A5321">
          <w:rPr>
            <w:rStyle w:val="Hyperlink"/>
            <w:rFonts w:eastAsia="Arial"/>
            <w:noProof/>
            <w:spacing w:val="2"/>
          </w:rPr>
          <w:t>ì</w:t>
        </w:r>
        <w:r w:rsidRPr="003A5321">
          <w:rPr>
            <w:rStyle w:val="Hyperlink"/>
            <w:rFonts w:eastAsia="Arial"/>
            <w:noProof/>
          </w:rPr>
          <w:t>nh</w:t>
        </w:r>
        <w:r w:rsidRPr="003A5321">
          <w:rPr>
            <w:rStyle w:val="Hyperlink"/>
            <w:rFonts w:eastAsia="Arial"/>
            <w:noProof/>
            <w:spacing w:val="10"/>
          </w:rPr>
          <w:t xml:space="preserve"> </w:t>
        </w:r>
        <w:r w:rsidRPr="003A5321">
          <w:rPr>
            <w:rStyle w:val="Hyperlink"/>
            <w:rFonts w:eastAsia="Arial"/>
            <w:noProof/>
          </w:rPr>
          <w:t>1.</w:t>
        </w:r>
        <w:r w:rsidRPr="003A5321">
          <w:rPr>
            <w:rStyle w:val="Hyperlink"/>
            <w:rFonts w:eastAsia="Arial"/>
            <w:noProof/>
            <w:spacing w:val="1"/>
          </w:rPr>
          <w:t>4</w:t>
        </w:r>
        <w:r w:rsidRPr="003A5321">
          <w:rPr>
            <w:rStyle w:val="Hyperlink"/>
            <w:rFonts w:eastAsia="Arial"/>
            <w:noProof/>
          </w:rPr>
          <w:t xml:space="preserve"> SureSafeGo 2</w:t>
        </w:r>
        <w:r>
          <w:rPr>
            <w:noProof/>
            <w:webHidden/>
          </w:rPr>
          <w:tab/>
        </w:r>
        <w:r>
          <w:rPr>
            <w:noProof/>
            <w:webHidden/>
          </w:rPr>
          <w:fldChar w:fldCharType="begin"/>
        </w:r>
        <w:r>
          <w:rPr>
            <w:noProof/>
            <w:webHidden/>
          </w:rPr>
          <w:instrText xml:space="preserve"> PAGEREF _Toc182424317 \h </w:instrText>
        </w:r>
        <w:r>
          <w:rPr>
            <w:noProof/>
            <w:webHidden/>
          </w:rPr>
        </w:r>
        <w:r>
          <w:rPr>
            <w:noProof/>
            <w:webHidden/>
          </w:rPr>
          <w:fldChar w:fldCharType="separate"/>
        </w:r>
        <w:r w:rsidR="00DE3A8B">
          <w:rPr>
            <w:noProof/>
            <w:webHidden/>
          </w:rPr>
          <w:t>23</w:t>
        </w:r>
        <w:r>
          <w:rPr>
            <w:noProof/>
            <w:webHidden/>
          </w:rPr>
          <w:fldChar w:fldCharType="end"/>
        </w:r>
      </w:hyperlink>
    </w:p>
    <w:p w14:paraId="6032FA1D" w14:textId="5768C91D"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18" w:history="1">
        <w:r w:rsidRPr="003A5321">
          <w:rPr>
            <w:rStyle w:val="Hyperlink"/>
            <w:rFonts w:eastAsia="Arial"/>
            <w:noProof/>
          </w:rPr>
          <w:t>H</w:t>
        </w:r>
        <w:r w:rsidRPr="003A5321">
          <w:rPr>
            <w:rStyle w:val="Hyperlink"/>
            <w:rFonts w:eastAsia="Arial"/>
            <w:noProof/>
            <w:spacing w:val="2"/>
          </w:rPr>
          <w:t>ì</w:t>
        </w:r>
        <w:r w:rsidRPr="003A5321">
          <w:rPr>
            <w:rStyle w:val="Hyperlink"/>
            <w:rFonts w:eastAsia="Arial"/>
            <w:noProof/>
          </w:rPr>
          <w:t>nh</w:t>
        </w:r>
        <w:r w:rsidRPr="003A5321">
          <w:rPr>
            <w:rStyle w:val="Hyperlink"/>
            <w:rFonts w:eastAsia="Arial"/>
            <w:noProof/>
            <w:spacing w:val="10"/>
          </w:rPr>
          <w:t xml:space="preserve"> </w:t>
        </w:r>
        <w:r w:rsidRPr="003A5321">
          <w:rPr>
            <w:rStyle w:val="Hyperlink"/>
            <w:rFonts w:eastAsia="Arial"/>
            <w:noProof/>
          </w:rPr>
          <w:t>1.</w:t>
        </w:r>
        <w:r w:rsidRPr="003A5321">
          <w:rPr>
            <w:rStyle w:val="Hyperlink"/>
            <w:rFonts w:eastAsia="Arial"/>
            <w:noProof/>
            <w:spacing w:val="1"/>
          </w:rPr>
          <w:t>5</w:t>
        </w:r>
        <w:r w:rsidRPr="003A5321">
          <w:rPr>
            <w:rStyle w:val="Hyperlink"/>
            <w:rFonts w:eastAsia="Arial"/>
            <w:noProof/>
          </w:rPr>
          <w:t xml:space="preserve"> Thiết bị Sentry</w:t>
        </w:r>
        <w:r>
          <w:rPr>
            <w:noProof/>
            <w:webHidden/>
          </w:rPr>
          <w:tab/>
        </w:r>
        <w:r>
          <w:rPr>
            <w:noProof/>
            <w:webHidden/>
          </w:rPr>
          <w:fldChar w:fldCharType="begin"/>
        </w:r>
        <w:r>
          <w:rPr>
            <w:noProof/>
            <w:webHidden/>
          </w:rPr>
          <w:instrText xml:space="preserve"> PAGEREF _Toc182424318 \h </w:instrText>
        </w:r>
        <w:r>
          <w:rPr>
            <w:noProof/>
            <w:webHidden/>
          </w:rPr>
        </w:r>
        <w:r>
          <w:rPr>
            <w:noProof/>
            <w:webHidden/>
          </w:rPr>
          <w:fldChar w:fldCharType="separate"/>
        </w:r>
        <w:r w:rsidR="00DE3A8B">
          <w:rPr>
            <w:noProof/>
            <w:webHidden/>
          </w:rPr>
          <w:t>23</w:t>
        </w:r>
        <w:r>
          <w:rPr>
            <w:noProof/>
            <w:webHidden/>
          </w:rPr>
          <w:fldChar w:fldCharType="end"/>
        </w:r>
      </w:hyperlink>
    </w:p>
    <w:p w14:paraId="1EB21682" w14:textId="75458EF4"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19" w:history="1">
        <w:r w:rsidRPr="003A5321">
          <w:rPr>
            <w:rStyle w:val="Hyperlink"/>
            <w:rFonts w:eastAsia="Arial"/>
            <w:noProof/>
          </w:rPr>
          <w:t>H</w:t>
        </w:r>
        <w:r w:rsidRPr="003A5321">
          <w:rPr>
            <w:rStyle w:val="Hyperlink"/>
            <w:rFonts w:eastAsia="Arial"/>
            <w:noProof/>
            <w:spacing w:val="2"/>
          </w:rPr>
          <w:t>ì</w:t>
        </w:r>
        <w:r w:rsidRPr="003A5321">
          <w:rPr>
            <w:rStyle w:val="Hyperlink"/>
            <w:rFonts w:eastAsia="Arial"/>
            <w:noProof/>
          </w:rPr>
          <w:t>nh</w:t>
        </w:r>
        <w:r w:rsidRPr="003A5321">
          <w:rPr>
            <w:rStyle w:val="Hyperlink"/>
            <w:rFonts w:eastAsia="Arial"/>
            <w:noProof/>
            <w:spacing w:val="10"/>
          </w:rPr>
          <w:t xml:space="preserve"> </w:t>
        </w:r>
        <w:r w:rsidRPr="003A5321">
          <w:rPr>
            <w:rStyle w:val="Hyperlink"/>
            <w:rFonts w:eastAsia="Arial"/>
            <w:noProof/>
          </w:rPr>
          <w:t>1.</w:t>
        </w:r>
        <w:r w:rsidRPr="003A5321">
          <w:rPr>
            <w:rStyle w:val="Hyperlink"/>
            <w:rFonts w:eastAsia="Arial"/>
            <w:noProof/>
            <w:spacing w:val="1"/>
          </w:rPr>
          <w:t>6</w:t>
        </w:r>
        <w:r w:rsidRPr="003A5321">
          <w:rPr>
            <w:rStyle w:val="Hyperlink"/>
            <w:rFonts w:eastAsia="Arial"/>
            <w:noProof/>
          </w:rPr>
          <w:t xml:space="preserve"> Hệ thống phát hiện ngã GreatCall Lively</w:t>
        </w:r>
        <w:r>
          <w:rPr>
            <w:noProof/>
            <w:webHidden/>
          </w:rPr>
          <w:tab/>
        </w:r>
        <w:r>
          <w:rPr>
            <w:noProof/>
            <w:webHidden/>
          </w:rPr>
          <w:fldChar w:fldCharType="begin"/>
        </w:r>
        <w:r>
          <w:rPr>
            <w:noProof/>
            <w:webHidden/>
          </w:rPr>
          <w:instrText xml:space="preserve"> PAGEREF _Toc182424319 \h </w:instrText>
        </w:r>
        <w:r>
          <w:rPr>
            <w:noProof/>
            <w:webHidden/>
          </w:rPr>
        </w:r>
        <w:r>
          <w:rPr>
            <w:noProof/>
            <w:webHidden/>
          </w:rPr>
          <w:fldChar w:fldCharType="separate"/>
        </w:r>
        <w:r w:rsidR="00DE3A8B">
          <w:rPr>
            <w:noProof/>
            <w:webHidden/>
          </w:rPr>
          <w:t>24</w:t>
        </w:r>
        <w:r>
          <w:rPr>
            <w:noProof/>
            <w:webHidden/>
          </w:rPr>
          <w:fldChar w:fldCharType="end"/>
        </w:r>
      </w:hyperlink>
    </w:p>
    <w:p w14:paraId="31164940" w14:textId="368843A6"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20" w:history="1">
        <w:r w:rsidRPr="003A5321">
          <w:rPr>
            <w:rStyle w:val="Hyperlink"/>
            <w:rFonts w:eastAsia="Arial"/>
            <w:noProof/>
          </w:rPr>
          <w:t>H</w:t>
        </w:r>
        <w:r w:rsidRPr="003A5321">
          <w:rPr>
            <w:rStyle w:val="Hyperlink"/>
            <w:rFonts w:eastAsia="Arial"/>
            <w:noProof/>
            <w:spacing w:val="2"/>
          </w:rPr>
          <w:t>ì</w:t>
        </w:r>
        <w:r w:rsidRPr="003A5321">
          <w:rPr>
            <w:rStyle w:val="Hyperlink"/>
            <w:rFonts w:eastAsia="Arial"/>
            <w:noProof/>
          </w:rPr>
          <w:t>nh</w:t>
        </w:r>
        <w:r w:rsidRPr="003A5321">
          <w:rPr>
            <w:rStyle w:val="Hyperlink"/>
            <w:rFonts w:eastAsia="Arial"/>
            <w:noProof/>
            <w:spacing w:val="10"/>
          </w:rPr>
          <w:t xml:space="preserve"> </w:t>
        </w:r>
        <w:r w:rsidRPr="003A5321">
          <w:rPr>
            <w:rStyle w:val="Hyperlink"/>
            <w:rFonts w:eastAsia="Arial"/>
            <w:noProof/>
          </w:rPr>
          <w:t>1.</w:t>
        </w:r>
        <w:r w:rsidRPr="003A5321">
          <w:rPr>
            <w:rStyle w:val="Hyperlink"/>
            <w:rFonts w:eastAsia="Arial"/>
            <w:noProof/>
            <w:spacing w:val="1"/>
          </w:rPr>
          <w:t xml:space="preserve">7 </w:t>
        </w:r>
        <w:r w:rsidRPr="003A5321">
          <w:rPr>
            <w:rStyle w:val="Hyperlink"/>
            <w:rFonts w:eastAsia="Arial"/>
            <w:noProof/>
          </w:rPr>
          <w:t>Hệ thống phát hiện ngã Buddi</w:t>
        </w:r>
        <w:r>
          <w:rPr>
            <w:noProof/>
            <w:webHidden/>
          </w:rPr>
          <w:tab/>
        </w:r>
        <w:r>
          <w:rPr>
            <w:noProof/>
            <w:webHidden/>
          </w:rPr>
          <w:fldChar w:fldCharType="begin"/>
        </w:r>
        <w:r>
          <w:rPr>
            <w:noProof/>
            <w:webHidden/>
          </w:rPr>
          <w:instrText xml:space="preserve"> PAGEREF _Toc182424320 \h </w:instrText>
        </w:r>
        <w:r>
          <w:rPr>
            <w:noProof/>
            <w:webHidden/>
          </w:rPr>
        </w:r>
        <w:r>
          <w:rPr>
            <w:noProof/>
            <w:webHidden/>
          </w:rPr>
          <w:fldChar w:fldCharType="separate"/>
        </w:r>
        <w:r w:rsidR="00DE3A8B">
          <w:rPr>
            <w:noProof/>
            <w:webHidden/>
          </w:rPr>
          <w:t>25</w:t>
        </w:r>
        <w:r>
          <w:rPr>
            <w:noProof/>
            <w:webHidden/>
          </w:rPr>
          <w:fldChar w:fldCharType="end"/>
        </w:r>
      </w:hyperlink>
    </w:p>
    <w:p w14:paraId="3F04F5CA" w14:textId="7701FF31"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21" w:history="1">
        <w:r w:rsidRPr="003A5321">
          <w:rPr>
            <w:rStyle w:val="Hyperlink"/>
            <w:rFonts w:eastAsia="Arial"/>
            <w:noProof/>
          </w:rPr>
          <w:t>Hình 1.8 Hệ thống phát hiện ngã Bay Alarm Medical</w:t>
        </w:r>
        <w:r>
          <w:rPr>
            <w:noProof/>
            <w:webHidden/>
          </w:rPr>
          <w:tab/>
        </w:r>
        <w:r>
          <w:rPr>
            <w:noProof/>
            <w:webHidden/>
          </w:rPr>
          <w:fldChar w:fldCharType="begin"/>
        </w:r>
        <w:r>
          <w:rPr>
            <w:noProof/>
            <w:webHidden/>
          </w:rPr>
          <w:instrText xml:space="preserve"> PAGEREF _Toc182424321 \h </w:instrText>
        </w:r>
        <w:r>
          <w:rPr>
            <w:noProof/>
            <w:webHidden/>
          </w:rPr>
        </w:r>
        <w:r>
          <w:rPr>
            <w:noProof/>
            <w:webHidden/>
          </w:rPr>
          <w:fldChar w:fldCharType="separate"/>
        </w:r>
        <w:r w:rsidR="00DE3A8B">
          <w:rPr>
            <w:noProof/>
            <w:webHidden/>
          </w:rPr>
          <w:t>26</w:t>
        </w:r>
        <w:r>
          <w:rPr>
            <w:noProof/>
            <w:webHidden/>
          </w:rPr>
          <w:fldChar w:fldCharType="end"/>
        </w:r>
      </w:hyperlink>
    </w:p>
    <w:p w14:paraId="3C56228C" w14:textId="1E72686D"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22" w:history="1">
        <w:r w:rsidRPr="003A5321">
          <w:rPr>
            <w:rStyle w:val="Hyperlink"/>
            <w:rFonts w:eastAsia="Arial"/>
            <w:noProof/>
          </w:rPr>
          <w:t>Hình</w:t>
        </w:r>
        <w:r w:rsidRPr="003A5321">
          <w:rPr>
            <w:rStyle w:val="Hyperlink"/>
            <w:rFonts w:eastAsia="Arial"/>
            <w:noProof/>
            <w:spacing w:val="11"/>
          </w:rPr>
          <w:t xml:space="preserve"> </w:t>
        </w:r>
        <w:r w:rsidRPr="003A5321">
          <w:rPr>
            <w:rStyle w:val="Hyperlink"/>
            <w:rFonts w:eastAsia="Arial"/>
            <w:noProof/>
          </w:rPr>
          <w:t>2.1</w:t>
        </w:r>
        <w:r w:rsidRPr="003A5321">
          <w:rPr>
            <w:rStyle w:val="Hyperlink"/>
            <w:rFonts w:eastAsia="Arial"/>
            <w:noProof/>
            <w:spacing w:val="8"/>
          </w:rPr>
          <w:t xml:space="preserve"> </w:t>
        </w:r>
        <w:r w:rsidRPr="003A532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_Toc182424322 \h </w:instrText>
        </w:r>
        <w:r>
          <w:rPr>
            <w:noProof/>
            <w:webHidden/>
          </w:rPr>
        </w:r>
        <w:r>
          <w:rPr>
            <w:noProof/>
            <w:webHidden/>
          </w:rPr>
          <w:fldChar w:fldCharType="separate"/>
        </w:r>
        <w:r w:rsidR="00DE3A8B">
          <w:rPr>
            <w:noProof/>
            <w:webHidden/>
          </w:rPr>
          <w:t>28</w:t>
        </w:r>
        <w:r>
          <w:rPr>
            <w:noProof/>
            <w:webHidden/>
          </w:rPr>
          <w:fldChar w:fldCharType="end"/>
        </w:r>
      </w:hyperlink>
    </w:p>
    <w:p w14:paraId="4F78185F" w14:textId="3A513A4A"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23" w:history="1">
        <w:r w:rsidRPr="003A5321">
          <w:rPr>
            <w:rStyle w:val="Hyperlink"/>
            <w:rFonts w:eastAsia="Arial"/>
            <w:noProof/>
          </w:rPr>
          <w:t>Hình</w:t>
        </w:r>
        <w:r w:rsidRPr="003A5321">
          <w:rPr>
            <w:rStyle w:val="Hyperlink"/>
            <w:rFonts w:eastAsia="Arial"/>
            <w:noProof/>
            <w:spacing w:val="10"/>
          </w:rPr>
          <w:t xml:space="preserve"> </w:t>
        </w:r>
        <w:r w:rsidRPr="003A5321">
          <w:rPr>
            <w:rStyle w:val="Hyperlink"/>
            <w:rFonts w:eastAsia="Arial"/>
            <w:noProof/>
          </w:rPr>
          <w:t>2.2</w:t>
        </w:r>
        <w:r w:rsidRPr="003A5321">
          <w:rPr>
            <w:rStyle w:val="Hyperlink"/>
            <w:rFonts w:eastAsia="Arial"/>
            <w:noProof/>
            <w:spacing w:val="9"/>
          </w:rPr>
          <w:t xml:space="preserve"> </w:t>
        </w:r>
        <w:r w:rsidRPr="003A532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_Toc182424323 \h </w:instrText>
        </w:r>
        <w:r>
          <w:rPr>
            <w:noProof/>
            <w:webHidden/>
          </w:rPr>
        </w:r>
        <w:r>
          <w:rPr>
            <w:noProof/>
            <w:webHidden/>
          </w:rPr>
          <w:fldChar w:fldCharType="separate"/>
        </w:r>
        <w:r w:rsidR="00DE3A8B">
          <w:rPr>
            <w:noProof/>
            <w:webHidden/>
          </w:rPr>
          <w:t>28</w:t>
        </w:r>
        <w:r>
          <w:rPr>
            <w:noProof/>
            <w:webHidden/>
          </w:rPr>
          <w:fldChar w:fldCharType="end"/>
        </w:r>
      </w:hyperlink>
    </w:p>
    <w:p w14:paraId="4D4BC13D" w14:textId="097A94B7"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24" w:history="1">
        <w:r w:rsidRPr="003A5321">
          <w:rPr>
            <w:rStyle w:val="Hyperlink"/>
            <w:rFonts w:eastAsia="Arial"/>
            <w:noProof/>
          </w:rPr>
          <w:t>Hình</w:t>
        </w:r>
        <w:r w:rsidRPr="003A5321">
          <w:rPr>
            <w:rStyle w:val="Hyperlink"/>
            <w:rFonts w:eastAsia="Arial"/>
            <w:noProof/>
            <w:spacing w:val="11"/>
          </w:rPr>
          <w:t xml:space="preserve"> </w:t>
        </w:r>
        <w:r w:rsidRPr="003A5321">
          <w:rPr>
            <w:rStyle w:val="Hyperlink"/>
            <w:rFonts w:eastAsia="Arial"/>
            <w:noProof/>
          </w:rPr>
          <w:t>3.1</w:t>
        </w:r>
        <w:r w:rsidRPr="003A5321">
          <w:rPr>
            <w:rStyle w:val="Hyperlink"/>
            <w:rFonts w:eastAsia="Arial"/>
            <w:noProof/>
            <w:spacing w:val="10"/>
          </w:rPr>
          <w:t xml:space="preserve"> </w:t>
        </w:r>
        <w:r w:rsidRPr="003A532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_Toc182424324 \h </w:instrText>
        </w:r>
        <w:r>
          <w:rPr>
            <w:noProof/>
            <w:webHidden/>
          </w:rPr>
        </w:r>
        <w:r>
          <w:rPr>
            <w:noProof/>
            <w:webHidden/>
          </w:rPr>
          <w:fldChar w:fldCharType="separate"/>
        </w:r>
        <w:r w:rsidR="00DE3A8B">
          <w:rPr>
            <w:noProof/>
            <w:webHidden/>
          </w:rPr>
          <w:t>30</w:t>
        </w:r>
        <w:r>
          <w:rPr>
            <w:noProof/>
            <w:webHidden/>
          </w:rPr>
          <w:fldChar w:fldCharType="end"/>
        </w:r>
      </w:hyperlink>
    </w:p>
    <w:p w14:paraId="6E411AFF" w14:textId="4D19FA8F" w:rsidR="004D25DA" w:rsidRDefault="004D25DA">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24325" w:history="1">
        <w:r w:rsidRPr="003A5321">
          <w:rPr>
            <w:rStyle w:val="Hyperlink"/>
            <w:rFonts w:eastAsia="Arial"/>
            <w:noProof/>
          </w:rPr>
          <w:t>Hình</w:t>
        </w:r>
        <w:r w:rsidRPr="003A5321">
          <w:rPr>
            <w:rStyle w:val="Hyperlink"/>
            <w:rFonts w:eastAsia="Arial"/>
            <w:noProof/>
            <w:spacing w:val="11"/>
          </w:rPr>
          <w:t xml:space="preserve"> </w:t>
        </w:r>
        <w:r w:rsidRPr="003A5321">
          <w:rPr>
            <w:rStyle w:val="Hyperlink"/>
            <w:rFonts w:eastAsia="Arial"/>
            <w:noProof/>
          </w:rPr>
          <w:t>3.2</w:t>
        </w:r>
        <w:r w:rsidRPr="003A5321">
          <w:rPr>
            <w:rStyle w:val="Hyperlink"/>
            <w:rFonts w:eastAsia="Arial"/>
            <w:noProof/>
            <w:spacing w:val="10"/>
          </w:rPr>
          <w:t xml:space="preserve"> </w:t>
        </w:r>
        <w:r w:rsidRPr="003A532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_Toc182424325 \h </w:instrText>
        </w:r>
        <w:r>
          <w:rPr>
            <w:noProof/>
            <w:webHidden/>
          </w:rPr>
        </w:r>
        <w:r>
          <w:rPr>
            <w:noProof/>
            <w:webHidden/>
          </w:rPr>
          <w:fldChar w:fldCharType="separate"/>
        </w:r>
        <w:r w:rsidR="00DE3A8B">
          <w:rPr>
            <w:noProof/>
            <w:webHidden/>
          </w:rPr>
          <w:t>30</w:t>
        </w:r>
        <w:r>
          <w:rPr>
            <w:noProof/>
            <w:webHidden/>
          </w:rPr>
          <w:fldChar w:fldCharType="end"/>
        </w:r>
      </w:hyperlink>
    </w:p>
    <w:p w14:paraId="3FDED25E" w14:textId="52B5A0AC" w:rsidR="002D7548" w:rsidRPr="00D05B44" w:rsidRDefault="005A77EA" w:rsidP="00117F7E">
      <w:pPr>
        <w:spacing w:line="312" w:lineRule="auto"/>
        <w:ind w:left="1418" w:hanging="1418"/>
        <w:rPr>
          <w:rStyle w:val="Hyperlink"/>
          <w:rFonts w:eastAsiaTheme="majorEastAsia"/>
          <w:noProof/>
          <w:color w:val="auto"/>
          <w:sz w:val="26"/>
          <w:szCs w:val="26"/>
        </w:rPr>
      </w:pPr>
      <w:r>
        <w:rPr>
          <w:rStyle w:val="Hyperlink"/>
          <w:rFonts w:eastAsiaTheme="majorEastAsia"/>
          <w:noProof/>
          <w:color w:val="auto"/>
          <w:sz w:val="26"/>
          <w:szCs w:val="26"/>
        </w:rPr>
        <w:fldChar w:fldCharType="end"/>
      </w:r>
    </w:p>
    <w:p w14:paraId="1FD11D92" w14:textId="6E856689" w:rsidR="0042668A" w:rsidRPr="0042668A" w:rsidRDefault="0042668A" w:rsidP="0042668A">
      <w:pPr>
        <w:adjustRightInd w:val="0"/>
        <w:snapToGrid w:val="0"/>
        <w:spacing w:line="348" w:lineRule="auto"/>
        <w:ind w:firstLine="567"/>
        <w:jc w:val="both"/>
        <w:rPr>
          <w:color w:val="FF0000"/>
          <w:sz w:val="26"/>
          <w:szCs w:val="26"/>
        </w:rPr>
      </w:pPr>
      <w:r w:rsidRPr="0042668A">
        <w:rPr>
          <w:color w:val="FF0000"/>
          <w:sz w:val="26"/>
          <w:szCs w:val="26"/>
        </w:rPr>
        <w:t xml:space="preserve">(Để làm </w:t>
      </w:r>
      <w:r>
        <w:rPr>
          <w:color w:val="FF0000"/>
          <w:sz w:val="26"/>
          <w:szCs w:val="26"/>
        </w:rPr>
        <w:t>danh mục hình vẽ</w:t>
      </w:r>
      <w:r w:rsidRPr="0042668A">
        <w:rPr>
          <w:color w:val="FF0000"/>
          <w:sz w:val="26"/>
          <w:szCs w:val="26"/>
        </w:rPr>
        <w:t xml:space="preserve"> tự động thì các </w:t>
      </w:r>
      <w:r>
        <w:rPr>
          <w:color w:val="FF0000"/>
          <w:sz w:val="26"/>
          <w:szCs w:val="26"/>
        </w:rPr>
        <w:t>tên hình vẽ</w:t>
      </w:r>
      <w:r w:rsidRPr="0042668A">
        <w:rPr>
          <w:color w:val="FF0000"/>
          <w:sz w:val="26"/>
          <w:szCs w:val="26"/>
        </w:rPr>
        <w:t xml:space="preserve"> phải dùng Styles </w:t>
      </w:r>
      <w:r>
        <w:rPr>
          <w:color w:val="FF0000"/>
          <w:sz w:val="26"/>
          <w:szCs w:val="26"/>
        </w:rPr>
        <w:t>FigureCaption</w:t>
      </w:r>
      <w:r w:rsidRPr="0042668A">
        <w:rPr>
          <w:color w:val="FF0000"/>
          <w:sz w:val="26"/>
          <w:szCs w:val="26"/>
        </w:rPr>
        <w:t xml:space="preserve"> theo đúng mẫu. Nên copy các </w:t>
      </w:r>
      <w:r>
        <w:rPr>
          <w:color w:val="FF0000"/>
          <w:sz w:val="26"/>
          <w:szCs w:val="26"/>
        </w:rPr>
        <w:t>tên hình</w:t>
      </w:r>
      <w:r w:rsidRPr="0042668A">
        <w:rPr>
          <w:color w:val="FF0000"/>
          <w:sz w:val="26"/>
          <w:szCs w:val="26"/>
        </w:rPr>
        <w:t xml:space="preserve"> đã có ra và chèn text mới vào.</w:t>
      </w:r>
    </w:p>
    <w:p w14:paraId="346838A4" w14:textId="5E2C810C" w:rsidR="0042668A" w:rsidRPr="00D05B44" w:rsidRDefault="0042668A" w:rsidP="0042668A">
      <w:pPr>
        <w:spacing w:line="360" w:lineRule="auto"/>
        <w:ind w:right="-1" w:firstLine="567"/>
        <w:jc w:val="both"/>
        <w:rPr>
          <w:sz w:val="26"/>
          <w:szCs w:val="26"/>
        </w:rPr>
      </w:pPr>
      <w:r w:rsidRPr="0042668A">
        <w:rPr>
          <w:color w:val="FF0000"/>
          <w:sz w:val="26"/>
          <w:szCs w:val="26"/>
        </w:rPr>
        <w:t xml:space="preserve">Khi cập nhật </w:t>
      </w:r>
      <w:r>
        <w:rPr>
          <w:color w:val="FF0000"/>
          <w:sz w:val="26"/>
          <w:szCs w:val="26"/>
        </w:rPr>
        <w:t>danh mục hình vẽ</w:t>
      </w:r>
      <w:r w:rsidRPr="0042668A">
        <w:rPr>
          <w:color w:val="FF0000"/>
          <w:sz w:val="26"/>
          <w:szCs w:val="26"/>
        </w:rPr>
        <w:t xml:space="preserve"> thì chọn Right click trên </w:t>
      </w:r>
      <w:r>
        <w:rPr>
          <w:color w:val="FF0000"/>
          <w:sz w:val="26"/>
          <w:szCs w:val="26"/>
        </w:rPr>
        <w:t>danh mục</w:t>
      </w:r>
      <w:r w:rsidRPr="0042668A">
        <w:rPr>
          <w:color w:val="FF0000"/>
          <w:sz w:val="26"/>
          <w:szCs w:val="26"/>
        </w:rPr>
        <w:t xml:space="preserve">, chọn Update Fields là tạo được </w:t>
      </w:r>
      <w:r>
        <w:rPr>
          <w:color w:val="FF0000"/>
          <w:sz w:val="26"/>
          <w:szCs w:val="26"/>
        </w:rPr>
        <w:t>danh mục hình vẽ</w:t>
      </w:r>
      <w:r w:rsidRPr="0042668A">
        <w:rPr>
          <w:color w:val="FF0000"/>
          <w:sz w:val="26"/>
          <w:szCs w:val="26"/>
        </w:rPr>
        <w:t xml:space="preserve"> tự động)</w:t>
      </w:r>
    </w:p>
    <w:p w14:paraId="0B9779D6" w14:textId="57F0287E" w:rsidR="0042668A" w:rsidRPr="00D05B44" w:rsidRDefault="0042668A" w:rsidP="002D7548">
      <w:pPr>
        <w:rPr>
          <w:b/>
          <w:spacing w:val="1"/>
          <w:sz w:val="32"/>
          <w:szCs w:val="32"/>
        </w:rPr>
        <w:sectPr w:rsidR="0042668A" w:rsidRPr="00D05B44"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D05B44" w:rsidRDefault="00D2201C" w:rsidP="00B41C80">
      <w:pPr>
        <w:pStyle w:val="Heading1"/>
      </w:pPr>
      <w:bookmarkStart w:id="20" w:name="_Toc182424501"/>
      <w:r w:rsidRPr="00D05B44">
        <w:lastRenderedPageBreak/>
        <w:t>MỞ ĐẦU</w:t>
      </w:r>
      <w:bookmarkEnd w:id="0"/>
      <w:bookmarkEnd w:id="1"/>
      <w:bookmarkEnd w:id="20"/>
    </w:p>
    <w:p w14:paraId="5F44CF81" w14:textId="184A9D05" w:rsidR="00854BE0" w:rsidRPr="009458D1" w:rsidRDefault="009458D1" w:rsidP="004726EE">
      <w:pPr>
        <w:pStyle w:val="Heading2"/>
        <w:spacing w:before="0" w:after="0"/>
      </w:pPr>
      <w:bookmarkStart w:id="21" w:name="_Toc182424502"/>
      <w:r w:rsidRPr="009458D1">
        <w:t xml:space="preserve">1. </w:t>
      </w:r>
      <w:r w:rsidR="00854BE0" w:rsidRPr="009458D1">
        <w:t>Lý do chọn đề tài</w:t>
      </w:r>
      <w:bookmarkEnd w:id="21"/>
    </w:p>
    <w:p w14:paraId="4370B284" w14:textId="77777777" w:rsidR="00ED65EF" w:rsidRPr="004B4BB1" w:rsidRDefault="00ED65EF" w:rsidP="00ED65EF">
      <w:pPr>
        <w:spacing w:line="360" w:lineRule="auto"/>
        <w:ind w:firstLine="284"/>
        <w:jc w:val="both"/>
        <w:rPr>
          <w:rFonts w:eastAsia="SimSun"/>
          <w:sz w:val="26"/>
          <w:szCs w:val="26"/>
        </w:rPr>
      </w:pPr>
      <w:r w:rsidRPr="004B4BB1">
        <w:rPr>
          <w:rFonts w:eastAsia="SimSun"/>
          <w:sz w:val="26"/>
          <w:szCs w:val="26"/>
        </w:rPr>
        <w:t xml:space="preserve">Các vận động bất thường, đặc biệt là ngã, gây nguy hiểm và ảnh hưởng tiêu cực đến sức khoẻ, đặc biệt ở người cao tuổi. Việc tự động phát hiện các vận động này để cảnh báo và hỗ trợ kịp thời đã thu hút sự quan tâm của nhiều nhà nghiên cứu. Sự phát triển của công nghệ tính toán di động và cảm biến thông minh tích hợp trong các thiết bị như điện thoại, đồng hồ thông minh, và kính đã mở ra cơ hội phân tích tín hiệu vận động hàng ngày để cung cấp thông tin về sức khoẻ. </w:t>
      </w:r>
      <w:r w:rsidRPr="004B4BB1">
        <w:rPr>
          <w:rFonts w:eastAsia="SimSun"/>
          <w:sz w:val="26"/>
          <w:szCs w:val="26"/>
          <w:lang w:val="vi-VN"/>
        </w:rPr>
        <w:t>Hệ thống phát hiện ngã là một công cụ hỗ trợ với mục đích chính là tạo ra cảnh báo nếu xảy ra ngã. Những hệ thống này cho thấy hứa hẹn lớn trong việc giảm bớt một số tác động tiêu cực của ngã. Các thiết bị phát hiện ngã có ảnh hưởng đáng kể đến việc cung cấp sự trợ giúp ngay lập tức sau khi xảy ra ngã cũng như giảm nỗi sợ hãi khi ngã. Ngã và sự sợ hãi về việc ngã có mối liên hệ: sự sợ hãi khi bị ngã có thể làm tăng khả năng một người sẽ bị ngã</w:t>
      </w:r>
      <w:r w:rsidRPr="004B4BB1">
        <w:rPr>
          <w:rFonts w:eastAsia="SimSun"/>
          <w:sz w:val="26"/>
          <w:szCs w:val="26"/>
        </w:rPr>
        <w:t xml:space="preserve">. </w:t>
      </w:r>
    </w:p>
    <w:p w14:paraId="557D37A3" w14:textId="77777777" w:rsidR="00ED65EF" w:rsidRPr="004B4BB1" w:rsidRDefault="00ED65EF" w:rsidP="00ED65EF">
      <w:pPr>
        <w:spacing w:line="360" w:lineRule="auto"/>
        <w:ind w:firstLine="284"/>
        <w:jc w:val="both"/>
        <w:rPr>
          <w:rFonts w:eastAsia="SimSun"/>
          <w:sz w:val="26"/>
          <w:szCs w:val="26"/>
        </w:rPr>
      </w:pPr>
      <w:r w:rsidRPr="004B4BB1">
        <w:rPr>
          <w:rFonts w:eastAsia="SimSun"/>
          <w:sz w:val="26"/>
          <w:szCs w:val="26"/>
          <w:lang w:val="vi-VN"/>
        </w:rPr>
        <w:t>Nhiều nghiên cứu đã được thực hiện để tạo ra các chiến lược và phương pháp nhằm cải thiện khả năng chức năng của người cao tuổi và người ốm. Một số hệ thống sử dụng camera, cảm biến và công nghệ máy tính. Những hệ thống như vậy cho người cao tuổi có thể vừa cải thiện khả năng sống độc lập bằng cách nâng cao cảm giác an toàn trong môi trường hỗ trợ, vừa giảm bớt khối lượng công việc chăm sóc bằng cách giảm nhu cầu sử dụng y tá hoặc nhân viên hỗ trợ khác</w:t>
      </w:r>
      <w:r w:rsidRPr="004B4BB1">
        <w:rPr>
          <w:rFonts w:eastAsia="SimSun"/>
          <w:sz w:val="26"/>
          <w:szCs w:val="26"/>
        </w:rPr>
        <w:t>. Tuy nhiên, nhiều hệ thống phát hiện vận động bất thường hiện có chi phí cao và chưa phù hợp với điều kiện tại Việt Nam. Do đó, luận án này tập trung nghiên cứu các phương pháp học máy để phát hiện vận động bất thường, đặc biệt là ngã, sử dụng cảm biến đeo, thực hiện theo thời gian thực nhằm đáp ứng nhu cầu trong nước.</w:t>
      </w:r>
    </w:p>
    <w:p w14:paraId="630DC4ED" w14:textId="56C5022D" w:rsidR="003C1CE0" w:rsidRPr="004B4BB1" w:rsidRDefault="00ED65EF" w:rsidP="00ED65EF">
      <w:pPr>
        <w:spacing w:line="360" w:lineRule="auto"/>
        <w:ind w:firstLine="284"/>
        <w:jc w:val="both"/>
        <w:rPr>
          <w:rFonts w:eastAsia="SimSun"/>
          <w:sz w:val="26"/>
          <w:szCs w:val="26"/>
        </w:rPr>
      </w:pPr>
      <w:r w:rsidRPr="004B4BB1">
        <w:rPr>
          <w:rFonts w:eastAsia="SimSun"/>
          <w:sz w:val="26"/>
          <w:szCs w:val="26"/>
        </w:rPr>
        <w:t xml:space="preserve">Với lý do trên, học viên đã quyết định lựa chọn đề tài </w:t>
      </w:r>
      <w:r w:rsidRPr="004B4BB1">
        <w:rPr>
          <w:rFonts w:eastAsia="SimSun"/>
          <w:b/>
          <w:bCs/>
          <w:sz w:val="26"/>
          <w:szCs w:val="26"/>
        </w:rPr>
        <w:t>“Nghiên cứu ứng dụng học máy để phát hiện vận động bất thường”</w:t>
      </w:r>
      <w:r w:rsidRPr="004B4BB1">
        <w:rPr>
          <w:rFonts w:eastAsia="SimSun"/>
          <w:sz w:val="26"/>
          <w:szCs w:val="26"/>
        </w:rPr>
        <w:t xml:space="preserve"> để thực hiện đề án tốt nghiệp thạc sĩ.</w:t>
      </w:r>
    </w:p>
    <w:p w14:paraId="49B68ED8" w14:textId="77777777" w:rsidR="00854BE0" w:rsidRPr="00D05B44" w:rsidRDefault="00854BE0" w:rsidP="004726EE">
      <w:pPr>
        <w:pStyle w:val="Heading2"/>
        <w:spacing w:before="0" w:after="0"/>
        <w:rPr>
          <w:lang w:val="nl-NL"/>
        </w:rPr>
      </w:pPr>
      <w:bookmarkStart w:id="22" w:name="_Toc498501810"/>
      <w:bookmarkStart w:id="23" w:name="_Toc501003284"/>
      <w:bookmarkStart w:id="24" w:name="_Toc182424503"/>
      <w:r w:rsidRPr="00D05B44">
        <w:rPr>
          <w:lang w:val="nl-NL"/>
        </w:rPr>
        <w:t>2. Tổng quan về vấn đề nghiên cứu</w:t>
      </w:r>
      <w:bookmarkEnd w:id="22"/>
      <w:bookmarkEnd w:id="23"/>
      <w:bookmarkEnd w:id="24"/>
    </w:p>
    <w:p w14:paraId="017BAED3" w14:textId="77777777" w:rsidR="009028BB" w:rsidRPr="0097106C" w:rsidRDefault="009028BB" w:rsidP="009028BB">
      <w:pPr>
        <w:spacing w:line="360" w:lineRule="auto"/>
        <w:ind w:firstLine="284"/>
        <w:rPr>
          <w:sz w:val="26"/>
          <w:szCs w:val="26"/>
        </w:rPr>
      </w:pPr>
      <w:bookmarkStart w:id="25" w:name="_Toc498501811"/>
      <w:bookmarkStart w:id="26" w:name="_Toc501003285"/>
      <w:r w:rsidRPr="0097106C">
        <w:rPr>
          <w:sz w:val="26"/>
          <w:szCs w:val="26"/>
        </w:rPr>
        <w:t>Cùng với sự phát triển mạnh mẽ của cuộc cách mạng công nghiệp 4.0, AI</w:t>
      </w:r>
      <w:r w:rsidRPr="0097106C">
        <w:rPr>
          <w:sz w:val="26"/>
          <w:szCs w:val="26"/>
        </w:rPr>
        <w:br/>
        <w:t xml:space="preserve">ngày càng được ứng dụng phổ biển và rộng rãi trong mọi lĩnh vực của cuộc sống. Đặc trưng của công nghệ AI là năng lực “tự học” của máy tính, do đó có thể tự phán </w:t>
      </w:r>
      <w:r w:rsidRPr="0097106C">
        <w:rPr>
          <w:sz w:val="26"/>
          <w:szCs w:val="26"/>
        </w:rPr>
        <w:lastRenderedPageBreak/>
        <w:t xml:space="preserve">đoán, phân tích trước các dữ liệu mới mà không cần sự hỗ trợ của con người, đồng thời có khả năng xử lý dữ liệu với số lượng rất lớn và tốc độ cao. Với xu thế phát triển công nghệ và ứng dụng trong đời sống xã hội đang thay đổi không ngừng, thì công nghệ AI đang là ứng dụng tiềm năng nhất và là công nghệ chủ chốt trong tương lai.  </w:t>
      </w:r>
    </w:p>
    <w:p w14:paraId="00EE794C" w14:textId="77777777" w:rsidR="009028BB" w:rsidRPr="0097106C" w:rsidRDefault="009028BB" w:rsidP="009028BB">
      <w:pPr>
        <w:spacing w:line="360" w:lineRule="auto"/>
        <w:ind w:firstLine="284"/>
        <w:rPr>
          <w:sz w:val="26"/>
          <w:szCs w:val="26"/>
        </w:rPr>
      </w:pPr>
      <w:r w:rsidRPr="0097106C">
        <w:rPr>
          <w:sz w:val="26"/>
          <w:szCs w:val="26"/>
        </w:rPr>
        <w:t xml:space="preserve">Nghiên cứu ứng dụng học máy tại biên để phát hiện hành vi vận động bất thường (VĐBT) là một lĩnh vực đầy tiềm năng, đặc biệt quan trọng trong việc chăm sóc sức khỏe và hỗ trợ người cao tuổi. Các hành vi vận động bất thường, như ngã, không chỉ gây nguy hiểm mà còn có tác động tiêu cực đến sức khỏe con người. Việc phát hiện sớm những hành vi này để đưa ra cảnh báo kịp thời có thể giảm thiểu rủi ro và nâng cao chất lượng cuộc sống. Với sự phát triển mạnh mẽ của công nghệ tính toán di động và tính toán tỏa khắp, các cảm biến thông minh đã được tích hợp vào nhiều thiết bị như điện thoại thông minh, đồng hồ thông minh, và các thiết bị đeo khác. Những cảm biến này thu thập dữ liệu vận động của người dùng hàng ngày và cung cấp thông tin hữu ích về sức khỏe thông qua các ứng dụng phân tích. Các nghiên cứu trước đây đã phát triển nhiều hệ thống phát hiện VĐBT, tập trung chủ yếu vào phát hiện ngã. </w:t>
      </w:r>
    </w:p>
    <w:p w14:paraId="57B00544" w14:textId="77777777" w:rsidR="009028BB" w:rsidRPr="0097106C" w:rsidRDefault="009028BB" w:rsidP="009028BB">
      <w:pPr>
        <w:spacing w:line="360" w:lineRule="auto"/>
        <w:ind w:firstLine="284"/>
        <w:rPr>
          <w:sz w:val="26"/>
          <w:szCs w:val="26"/>
        </w:rPr>
      </w:pPr>
      <w:r w:rsidRPr="0097106C">
        <w:rPr>
          <w:sz w:val="26"/>
          <w:szCs w:val="26"/>
        </w:rPr>
        <w:t xml:space="preserve">Hiện nay cũng đã có một số thiết bị đeo mà điển hình như đồng hồ Apple Watch của Apple có khả năng phát hiện ngã, tuy nhiên giá thành thiết bị còn tương đối cao với người dùng ở Việt Nam, hơn nữa người dùng cần phải sử dụng các thiết bị khác trong “hệ sinh thái” của Apple như iPhone, iPad để đồng bộ hoá dữ liệu. Tuy nhiên, các hệ thống này thường có chi phí cao và chưa được kiểm chứng về tính hiệu quả khi áp dụng tại Việt Nam. Hơn nữa, các phương pháp hiện tại chưa khai thác hết tiềm năng của các cảm biến đeo phổ biến và công nghệ học máy tiên tiến. Đặc biệt, sự xuất hiện của TinyML (Tiny Machine Learning) - công nghệ học máy trên các thiết bị vi mô với tài nguyên hạn chế - đã mở ra những cơ hội mới cho việc phát hiện VĐBT. TinyML cho phép triển khai các mô hình học máy ngay tại biên của mạng, trên các thiết bị có bộ nhớ và khả năng xử lý hạn chế như cảm biến và thiết bị đeo thông minh. Điều này giúp giảm độ trễ, tiết kiệm năng lượng, và bảo vệ quyền </w:t>
      </w:r>
      <w:r w:rsidRPr="0097106C">
        <w:rPr>
          <w:sz w:val="26"/>
          <w:szCs w:val="26"/>
        </w:rPr>
        <w:lastRenderedPageBreak/>
        <w:t xml:space="preserve">riêng tư của người dùng bằng cách xử lý dữ liệu tại nguồn. Do đó, luận án tập trung vào việc ứng dụng học máy tại biên và TinyML để phát hiện VĐBT theo thời gian thực, sử dụng các cảm biến đeo phổ biến. </w:t>
      </w:r>
    </w:p>
    <w:p w14:paraId="43157CCD" w14:textId="77777777" w:rsidR="00854BE0" w:rsidRPr="00D05B44" w:rsidRDefault="00854BE0" w:rsidP="004726EE">
      <w:pPr>
        <w:pStyle w:val="Heading2"/>
        <w:spacing w:before="0" w:after="0"/>
        <w:rPr>
          <w:lang w:val="nl-NL"/>
        </w:rPr>
      </w:pPr>
      <w:bookmarkStart w:id="27" w:name="_Toc182424504"/>
      <w:r w:rsidRPr="00D05B44">
        <w:rPr>
          <w:lang w:val="nl-NL"/>
        </w:rPr>
        <w:t>3. Mục tiêu nghiên cứu của đề tài</w:t>
      </w:r>
      <w:bookmarkEnd w:id="25"/>
      <w:bookmarkEnd w:id="26"/>
      <w:bookmarkEnd w:id="27"/>
    </w:p>
    <w:p w14:paraId="76FB8DDE" w14:textId="77777777" w:rsidR="00487753" w:rsidRPr="0097106C" w:rsidRDefault="00487753" w:rsidP="00487753">
      <w:pPr>
        <w:numPr>
          <w:ilvl w:val="0"/>
          <w:numId w:val="48"/>
        </w:numPr>
        <w:tabs>
          <w:tab w:val="left" w:pos="960"/>
        </w:tabs>
        <w:spacing w:line="360" w:lineRule="auto"/>
        <w:ind w:left="960"/>
        <w:jc w:val="both"/>
        <w:rPr>
          <w:sz w:val="26"/>
          <w:szCs w:val="26"/>
        </w:rPr>
      </w:pPr>
      <w:bookmarkStart w:id="28" w:name="_Toc501003286"/>
      <w:r w:rsidRPr="0097106C">
        <w:rPr>
          <w:sz w:val="26"/>
          <w:szCs w:val="26"/>
        </w:rPr>
        <w:t>Tập trung vào phát hiện ngã bằng cảm biến và trích chọn đặc trưng từ cảm biến</w:t>
      </w:r>
    </w:p>
    <w:p w14:paraId="2B7E807A" w14:textId="77777777" w:rsidR="00487753" w:rsidRPr="0097106C" w:rsidRDefault="00487753" w:rsidP="00487753">
      <w:pPr>
        <w:numPr>
          <w:ilvl w:val="0"/>
          <w:numId w:val="48"/>
        </w:numPr>
        <w:tabs>
          <w:tab w:val="left" w:pos="960"/>
        </w:tabs>
        <w:spacing w:line="360" w:lineRule="auto"/>
        <w:ind w:left="960"/>
        <w:jc w:val="both"/>
        <w:rPr>
          <w:sz w:val="26"/>
          <w:szCs w:val="26"/>
        </w:rPr>
      </w:pPr>
      <w:r w:rsidRPr="0097106C">
        <w:rPr>
          <w:sz w:val="26"/>
          <w:szCs w:val="26"/>
        </w:rPr>
        <w:t>Đề xuất mô hình học sâu hiệu từ dữ liệu cảm biến cho bài toán nhận dạng hoạt động và phát hiện vận động bất thường ngay tại thiết bị đeo.</w:t>
      </w:r>
    </w:p>
    <w:p w14:paraId="2F13817E" w14:textId="77777777" w:rsidR="00487753" w:rsidRPr="0097106C" w:rsidRDefault="00487753" w:rsidP="00487753">
      <w:pPr>
        <w:numPr>
          <w:ilvl w:val="0"/>
          <w:numId w:val="48"/>
        </w:numPr>
        <w:tabs>
          <w:tab w:val="left" w:pos="960"/>
        </w:tabs>
        <w:spacing w:line="360" w:lineRule="auto"/>
        <w:ind w:left="960"/>
        <w:jc w:val="both"/>
        <w:rPr>
          <w:sz w:val="26"/>
          <w:szCs w:val="26"/>
        </w:rPr>
      </w:pPr>
      <w:r w:rsidRPr="0097106C">
        <w:rPr>
          <w:sz w:val="26"/>
          <w:szCs w:val="26"/>
        </w:rPr>
        <w:t>Đề xuất được phương pháp phát hiện VĐBT hiệu quả cả trong trường hợp không đủ dữ liệu cho huấn luyện.</w:t>
      </w:r>
    </w:p>
    <w:p w14:paraId="2D847945" w14:textId="77777777" w:rsidR="00854BE0" w:rsidRPr="00D05B44" w:rsidRDefault="00854BE0" w:rsidP="004726EE">
      <w:pPr>
        <w:pStyle w:val="Heading2"/>
        <w:spacing w:before="0" w:after="0"/>
        <w:rPr>
          <w:lang w:val="vi-VN"/>
        </w:rPr>
      </w:pPr>
      <w:bookmarkStart w:id="29" w:name="_Toc182424505"/>
      <w:r w:rsidRPr="00D05B44">
        <w:rPr>
          <w:lang w:val="vi-VN"/>
        </w:rPr>
        <w:t>4. Đối tượng và phạm vi nghiên cứu của đề tài</w:t>
      </w:r>
      <w:bookmarkEnd w:id="28"/>
      <w:bookmarkEnd w:id="29"/>
    </w:p>
    <w:p w14:paraId="41805282" w14:textId="77777777" w:rsidR="00AC328E" w:rsidRPr="0097106C" w:rsidRDefault="00AC328E" w:rsidP="00AC328E">
      <w:pPr>
        <w:spacing w:line="360" w:lineRule="auto"/>
        <w:ind w:firstLine="284"/>
        <w:rPr>
          <w:sz w:val="26"/>
          <w:szCs w:val="26"/>
        </w:rPr>
      </w:pPr>
      <w:bookmarkStart w:id="30" w:name="_Toc501003287"/>
      <w:r w:rsidRPr="0097106C">
        <w:rPr>
          <w:sz w:val="26"/>
          <w:szCs w:val="26"/>
        </w:rPr>
        <w:t>Đối tượng nghiên cứu của luận án bao gồm các hành vi vận động bất thường, đặc biệt là hành vi ngã, và các cảm biến đeo phổ biến. Nghiên cứu sẽ tập trung vào các phương pháp học máy và học sâu tiên tiến, bao gồm cả TinyML, để phát hiện hành vi vận động bất thường. Phạm vi nghiên cứu sẽ bao gồm việc trích chọn đặc trưng thủ công và tự động từ dữ liệu thu thập từ các cảm biến đeo, thực nghiệm trên các tập dữ liệu tự thu thập và các tập dữ liệu đã công bố, và phát triển cũng như đánh giá các mô hình học máy và học sâu nhằm phát hiện VĐBT theo thời gian thực trên các thiết bị có tài nguyên hạn chế. Mục tiêu cuối cùng là nâng cao độ chính xác và hiệu quả của hệ thống phát hiện VĐBT trong điều kiện thực tế, đặc biệt là đối với người cao tuổi tại Việt Nam.</w:t>
      </w:r>
    </w:p>
    <w:p w14:paraId="2B2C3137" w14:textId="77777777" w:rsidR="00854BE0" w:rsidRPr="00D05B44" w:rsidRDefault="00854BE0" w:rsidP="006C1E57">
      <w:pPr>
        <w:pStyle w:val="Heading2"/>
        <w:spacing w:before="0" w:after="0"/>
        <w:rPr>
          <w:lang w:val="nl-NL"/>
        </w:rPr>
      </w:pPr>
      <w:bookmarkStart w:id="31" w:name="_Toc182424506"/>
      <w:r w:rsidRPr="00D05B44">
        <w:rPr>
          <w:lang w:val="nl-NL"/>
        </w:rPr>
        <w:t>5. Phương pháp nghiên cứu của đề tài</w:t>
      </w:r>
      <w:bookmarkEnd w:id="30"/>
      <w:bookmarkEnd w:id="31"/>
    </w:p>
    <w:p w14:paraId="59F15E40" w14:textId="77777777" w:rsidR="007C0D3B" w:rsidRPr="0097106C" w:rsidRDefault="007C0D3B" w:rsidP="007C0D3B">
      <w:pPr>
        <w:spacing w:line="360" w:lineRule="auto"/>
        <w:ind w:firstLine="284"/>
        <w:rPr>
          <w:sz w:val="26"/>
          <w:szCs w:val="26"/>
        </w:rPr>
      </w:pPr>
      <w:bookmarkStart w:id="32" w:name="_Toc501003288"/>
      <w:r w:rsidRPr="0097106C">
        <w:rPr>
          <w:sz w:val="26"/>
          <w:szCs w:val="26"/>
        </w:rPr>
        <w:t xml:space="preserve">Đề án áp dụng phương pháp thu thập và phân tích các nghiên cứu liên quan trước đó nhằm xác định những ưu điểm và hạn chế, từ đó phát triển một hệ thống và bộ dữ liệu để đánh giá hiệu suất của mô hình. Quá trình bao gồm các bước: đầu tiên, thu thập dữ liệu từ các cảm biến như gia tốc kế và con quay hồi chuyển để ghi nhận các vận động bình thường và bất thường. Tiếp theo, dữ liệu được tiền xử lý thông qua các bước làm sạch, chuẩn hóa và trích xuất các đặc trưng quan trọng như tốc độ và quỹ đạo chuyển động. Sau đó, sử dụng thuật toán học máy CNN để xây dựng mô </w:t>
      </w:r>
      <w:r w:rsidRPr="0097106C">
        <w:rPr>
          <w:sz w:val="26"/>
          <w:szCs w:val="26"/>
        </w:rPr>
        <w:lastRenderedPageBreak/>
        <w:t>hình phát hiện vận động bất thường. Để tối ưu hóa mô hình cho các thiết bị nhúng, phương pháp lượng tử hóa mô hình được áp dụng, giúp giảm kích thước mô hình và cải thiện hiệu quả tính toán mà không làm giảm đáng kể độ chính xác. Sau khi hoàn tất quá trình huấn luyện, mô hình được kiểm tra và đánh giá thông qua các chỉ số như độ chính xác (Accuracy), độ nhạy (Recall) và F1-score. Cuối cùng, mô hình được triển khai trên các thiết bị nhúng tại biên trên vi điều khiển để kiểm tra hiệu suất phát hiện bất thường trong môi trường thực tế. Việc triển khai trên các thiết bị nhúng giúp giảm thiểu độ trễ và tiết kiệm băng thông, đảm bảo mô hình hoạt động hiệu quả với tài nguyên tính toán hạn chế, đồng thời cung cấp khả năng phát hiện vận động bất thường ngay tại chỗ, không cần phụ thuộc vào kết nối với các máy chủ đám mây.</w:t>
      </w:r>
    </w:p>
    <w:p w14:paraId="1BB9B67D" w14:textId="77777777" w:rsidR="007C0D3B" w:rsidRPr="004D1DB5" w:rsidRDefault="007C0D3B" w:rsidP="007C0D3B">
      <w:pPr>
        <w:pStyle w:val="ListParagraph"/>
        <w:numPr>
          <w:ilvl w:val="0"/>
          <w:numId w:val="49"/>
        </w:numPr>
        <w:spacing w:before="0" w:after="240" w:line="360" w:lineRule="auto"/>
        <w:ind w:left="709"/>
        <w:rPr>
          <w:sz w:val="28"/>
          <w:szCs w:val="28"/>
          <w:lang w:val="en-US"/>
        </w:rPr>
      </w:pPr>
      <w:r>
        <w:rPr>
          <w:b/>
          <w:bCs/>
          <w:sz w:val="28"/>
          <w:szCs w:val="28"/>
          <w:lang w:val="en-US"/>
        </w:rPr>
        <w:t>Các vận động và vận động bất thường</w:t>
      </w:r>
      <w:r w:rsidRPr="00A573BF">
        <w:rPr>
          <w:b/>
          <w:bCs/>
          <w:sz w:val="28"/>
          <w:szCs w:val="28"/>
          <w:lang w:val="en-US"/>
        </w:rPr>
        <w:t>:</w:t>
      </w:r>
    </w:p>
    <w:p w14:paraId="3E9A88D7" w14:textId="77777777" w:rsidR="007C0D3B" w:rsidRPr="0097106C" w:rsidRDefault="007C0D3B" w:rsidP="0097106C">
      <w:pPr>
        <w:pStyle w:val="ListParagraph"/>
        <w:spacing w:before="0" w:line="360" w:lineRule="auto"/>
        <w:ind w:left="0"/>
        <w:rPr>
          <w:szCs w:val="26"/>
          <w:lang w:val="en-US"/>
        </w:rPr>
      </w:pPr>
      <w:r>
        <w:rPr>
          <w:sz w:val="28"/>
          <w:szCs w:val="28"/>
          <w:lang w:val="en-US"/>
        </w:rPr>
        <w:t xml:space="preserve"> </w:t>
      </w:r>
      <w:r>
        <w:rPr>
          <w:sz w:val="28"/>
          <w:szCs w:val="28"/>
          <w:lang w:val="en-US"/>
        </w:rPr>
        <w:tab/>
      </w:r>
      <w:r w:rsidRPr="0097106C">
        <w:rPr>
          <w:szCs w:val="26"/>
          <w:lang w:val="en-US"/>
        </w:rPr>
        <w:t>Vận động bất thường được hiểu là những hành động hoặc biểu hiện chuyển động không phù hợp hoặc khác biệt so với các hoạt động bình thường của con người, thường phản ánh tình trạng sức khỏe không ổn định hoặc tác động từ môi trường xung quanh. Các vận động này có thể bao gồm những hành động như té ngã, lảo đảo, hoặc gặp khó khăn trong việc di chuyển, và thường là dấu hiệu của các vấn đề nghiêm trọng như mất thăng bằng, chấn thương, hoặc suy giảm sức khỏe. Việc phát hiện sớm những vận động bất thường rất quan trọng trong việc giám sát an toàn, đặc biệt là ở người cao tuổi, giúp cung cấp cảnh báo kịp thời và hỗ trợ cần thiết, từ đó giảm thiểu nguy cơ chấn thương nghiêm trọng và nâng cao chất lượng cuộc sống. Dưới đây là bảng tổng hợp các vận động bình thường và bất thường dự kiến trong tập dữ liệu tự thu thập.</w:t>
      </w:r>
    </w:p>
    <w:p w14:paraId="15835DB7" w14:textId="6DAB88D4" w:rsidR="00E00883" w:rsidRPr="003160AD" w:rsidRDefault="003160AD" w:rsidP="0097106C">
      <w:pPr>
        <w:pStyle w:val="TableCaption"/>
        <w:spacing w:before="0" w:after="0"/>
        <w:rPr>
          <w:lang w:val="en-US"/>
        </w:rPr>
      </w:pPr>
      <w:bookmarkStart w:id="33" w:name="_Toc182422845"/>
      <w:r>
        <w:rPr>
          <w:lang w:val="en-US"/>
        </w:rPr>
        <w:t>Bảng 1.1</w:t>
      </w:r>
      <w:r w:rsidRPr="00EC711B">
        <w:rPr>
          <w:sz w:val="28"/>
          <w:szCs w:val="28"/>
        </w:rPr>
        <w:t xml:space="preserve"> Bảng mô tả các Vận động bất </w:t>
      </w:r>
      <w:r>
        <w:rPr>
          <w:sz w:val="28"/>
          <w:szCs w:val="28"/>
          <w:lang w:val="en-US"/>
        </w:rPr>
        <w:t>thường</w:t>
      </w:r>
      <w:bookmarkEnd w:id="33"/>
    </w:p>
    <w:tbl>
      <w:tblPr>
        <w:tblW w:w="8771" w:type="dxa"/>
        <w:tblLayout w:type="fixed"/>
        <w:tblCellMar>
          <w:left w:w="0" w:type="dxa"/>
          <w:right w:w="0" w:type="dxa"/>
        </w:tblCellMar>
        <w:tblLook w:val="01E0" w:firstRow="1" w:lastRow="1" w:firstColumn="1" w:lastColumn="1" w:noHBand="0" w:noVBand="0"/>
      </w:tblPr>
      <w:tblGrid>
        <w:gridCol w:w="704"/>
        <w:gridCol w:w="4033"/>
        <w:gridCol w:w="4034"/>
      </w:tblGrid>
      <w:tr w:rsidR="00E00883" w:rsidRPr="00421A5B" w14:paraId="5F23D51A" w14:textId="77777777" w:rsidTr="00DD1336">
        <w:trPr>
          <w:trHeight w:val="23"/>
          <w:tblHeader/>
        </w:trPr>
        <w:tc>
          <w:tcPr>
            <w:tcW w:w="704" w:type="dxa"/>
            <w:tcBorders>
              <w:top w:val="single" w:sz="5" w:space="0" w:color="000000"/>
              <w:left w:val="single" w:sz="5" w:space="0" w:color="000000"/>
              <w:bottom w:val="single" w:sz="4" w:space="0" w:color="000000"/>
              <w:right w:val="single" w:sz="4" w:space="0" w:color="000000"/>
            </w:tcBorders>
            <w:shd w:val="clear" w:color="auto" w:fill="FFC000"/>
          </w:tcPr>
          <w:p w14:paraId="6BAEE4D5" w14:textId="77777777" w:rsidR="00E00883" w:rsidRPr="00421A5B" w:rsidRDefault="00E00883" w:rsidP="00DD1336">
            <w:pPr>
              <w:spacing w:line="348" w:lineRule="auto"/>
              <w:jc w:val="center"/>
              <w:rPr>
                <w:sz w:val="26"/>
                <w:szCs w:val="26"/>
              </w:rPr>
            </w:pPr>
            <w:r w:rsidRPr="00421A5B">
              <w:rPr>
                <w:b/>
                <w:bCs/>
                <w:sz w:val="26"/>
                <w:szCs w:val="26"/>
              </w:rPr>
              <w:t>STT</w:t>
            </w:r>
          </w:p>
        </w:tc>
        <w:tc>
          <w:tcPr>
            <w:tcW w:w="4033" w:type="dxa"/>
            <w:tcBorders>
              <w:top w:val="single" w:sz="5" w:space="0" w:color="000000"/>
              <w:left w:val="single" w:sz="4" w:space="0" w:color="000000"/>
              <w:bottom w:val="single" w:sz="4" w:space="0" w:color="000000"/>
              <w:right w:val="single" w:sz="5" w:space="0" w:color="000000"/>
            </w:tcBorders>
            <w:shd w:val="clear" w:color="auto" w:fill="FFC000"/>
          </w:tcPr>
          <w:p w14:paraId="2F8DB7CA" w14:textId="77777777" w:rsidR="00E00883" w:rsidRPr="00421A5B" w:rsidRDefault="00E00883" w:rsidP="00DD1336">
            <w:pPr>
              <w:spacing w:line="348" w:lineRule="auto"/>
              <w:jc w:val="center"/>
              <w:rPr>
                <w:rFonts w:ascii="Times New Roman Bold" w:hAnsi="Times New Roman Bold"/>
                <w:spacing w:val="-16"/>
                <w:sz w:val="26"/>
                <w:szCs w:val="26"/>
              </w:rPr>
            </w:pPr>
            <w:r w:rsidRPr="00421A5B">
              <w:rPr>
                <w:b/>
                <w:bCs/>
                <w:sz w:val="26"/>
                <w:szCs w:val="26"/>
              </w:rPr>
              <w:t>Tên hoạt động và VDBT</w:t>
            </w:r>
          </w:p>
        </w:tc>
        <w:tc>
          <w:tcPr>
            <w:tcW w:w="4034" w:type="dxa"/>
            <w:tcBorders>
              <w:top w:val="single" w:sz="5" w:space="0" w:color="000000"/>
              <w:left w:val="single" w:sz="4" w:space="0" w:color="000000"/>
              <w:bottom w:val="single" w:sz="4" w:space="0" w:color="000000"/>
              <w:right w:val="single" w:sz="5" w:space="0" w:color="000000"/>
            </w:tcBorders>
            <w:shd w:val="clear" w:color="auto" w:fill="FFC000"/>
          </w:tcPr>
          <w:p w14:paraId="6AD09653" w14:textId="77777777" w:rsidR="00E00883" w:rsidRPr="00421A5B" w:rsidRDefault="00E00883" w:rsidP="00DD1336">
            <w:pPr>
              <w:spacing w:line="348" w:lineRule="auto"/>
              <w:jc w:val="center"/>
              <w:rPr>
                <w:rFonts w:ascii="Times New Roman Bold" w:hAnsi="Times New Roman Bold"/>
                <w:spacing w:val="-16"/>
                <w:sz w:val="26"/>
                <w:szCs w:val="26"/>
              </w:rPr>
            </w:pPr>
            <w:r w:rsidRPr="00421A5B">
              <w:rPr>
                <w:b/>
                <w:bCs/>
                <w:sz w:val="26"/>
                <w:szCs w:val="26"/>
              </w:rPr>
              <w:t>Mô tả</w:t>
            </w:r>
          </w:p>
        </w:tc>
      </w:tr>
      <w:tr w:rsidR="00E00883" w:rsidRPr="00421A5B" w14:paraId="0F5360CB" w14:textId="77777777" w:rsidTr="00DD1336">
        <w:trPr>
          <w:trHeight w:val="23"/>
        </w:trPr>
        <w:tc>
          <w:tcPr>
            <w:tcW w:w="704" w:type="dxa"/>
            <w:tcBorders>
              <w:top w:val="single" w:sz="4" w:space="0" w:color="000000"/>
              <w:left w:val="single" w:sz="5" w:space="0" w:color="000000"/>
              <w:bottom w:val="single" w:sz="4" w:space="0" w:color="000000"/>
              <w:right w:val="single" w:sz="4" w:space="0" w:color="000000"/>
            </w:tcBorders>
            <w:vAlign w:val="center"/>
          </w:tcPr>
          <w:p w14:paraId="7CB33676" w14:textId="77777777" w:rsidR="00E00883" w:rsidRPr="00421A5B" w:rsidRDefault="00E00883" w:rsidP="00DD1336">
            <w:pPr>
              <w:spacing w:line="348" w:lineRule="auto"/>
              <w:jc w:val="center"/>
              <w:rPr>
                <w:sz w:val="26"/>
                <w:szCs w:val="26"/>
              </w:rPr>
            </w:pPr>
            <w:r w:rsidRPr="00421A5B">
              <w:rPr>
                <w:sz w:val="26"/>
                <w:szCs w:val="26"/>
              </w:rPr>
              <w:t>1</w:t>
            </w:r>
          </w:p>
        </w:tc>
        <w:tc>
          <w:tcPr>
            <w:tcW w:w="4033" w:type="dxa"/>
            <w:tcBorders>
              <w:top w:val="single" w:sz="4" w:space="0" w:color="000000"/>
              <w:left w:val="single" w:sz="4" w:space="0" w:color="000000"/>
              <w:bottom w:val="single" w:sz="4" w:space="0" w:color="000000"/>
              <w:right w:val="single" w:sz="5" w:space="0" w:color="000000"/>
            </w:tcBorders>
            <w:vAlign w:val="center"/>
          </w:tcPr>
          <w:p w14:paraId="023D3BEA" w14:textId="77777777" w:rsidR="00E00883" w:rsidRPr="00421A5B" w:rsidRDefault="00E00883" w:rsidP="00DD1336">
            <w:pPr>
              <w:spacing w:line="348" w:lineRule="auto"/>
              <w:jc w:val="both"/>
              <w:rPr>
                <w:sz w:val="26"/>
                <w:szCs w:val="26"/>
              </w:rPr>
            </w:pPr>
            <w:r w:rsidRPr="00421A5B">
              <w:rPr>
                <w:sz w:val="26"/>
                <w:szCs w:val="26"/>
              </w:rPr>
              <w:t>Đứng im</w:t>
            </w:r>
          </w:p>
        </w:tc>
        <w:tc>
          <w:tcPr>
            <w:tcW w:w="4034" w:type="dxa"/>
            <w:tcBorders>
              <w:top w:val="single" w:sz="4" w:space="0" w:color="000000"/>
              <w:left w:val="single" w:sz="4" w:space="0" w:color="000000"/>
              <w:bottom w:val="single" w:sz="4" w:space="0" w:color="000000"/>
              <w:right w:val="single" w:sz="5" w:space="0" w:color="000000"/>
            </w:tcBorders>
            <w:vAlign w:val="center"/>
          </w:tcPr>
          <w:p w14:paraId="02303AFB" w14:textId="77777777" w:rsidR="00E00883" w:rsidRPr="00421A5B" w:rsidRDefault="00E00883" w:rsidP="0097106C">
            <w:pPr>
              <w:spacing w:line="276" w:lineRule="auto"/>
              <w:jc w:val="both"/>
              <w:rPr>
                <w:sz w:val="26"/>
                <w:szCs w:val="26"/>
              </w:rPr>
            </w:pPr>
            <w:r w:rsidRPr="00421A5B">
              <w:rPr>
                <w:sz w:val="26"/>
                <w:szCs w:val="26"/>
              </w:rPr>
              <w:t>Là hành động này diễn ra khi một người giữ nguyên tư thế đứng mà không di chuyển trong một khoảng thời gian nhất định.</w:t>
            </w:r>
          </w:p>
        </w:tc>
      </w:tr>
      <w:tr w:rsidR="00E00883" w:rsidRPr="00421A5B" w14:paraId="1F38A14D" w14:textId="77777777" w:rsidTr="00DD1336">
        <w:trPr>
          <w:trHeight w:val="23"/>
        </w:trPr>
        <w:tc>
          <w:tcPr>
            <w:tcW w:w="704" w:type="dxa"/>
            <w:tcBorders>
              <w:top w:val="single" w:sz="4" w:space="0" w:color="000000"/>
              <w:left w:val="single" w:sz="5" w:space="0" w:color="000000"/>
              <w:bottom w:val="single" w:sz="4" w:space="0" w:color="000000"/>
              <w:right w:val="single" w:sz="4" w:space="0" w:color="000000"/>
            </w:tcBorders>
            <w:vAlign w:val="center"/>
          </w:tcPr>
          <w:p w14:paraId="0CB4F94D" w14:textId="77777777" w:rsidR="00E00883" w:rsidRPr="00421A5B" w:rsidRDefault="00E00883" w:rsidP="00DD1336">
            <w:pPr>
              <w:spacing w:line="348" w:lineRule="auto"/>
              <w:jc w:val="center"/>
              <w:rPr>
                <w:sz w:val="26"/>
                <w:szCs w:val="26"/>
              </w:rPr>
            </w:pPr>
            <w:r w:rsidRPr="00421A5B">
              <w:rPr>
                <w:sz w:val="26"/>
                <w:szCs w:val="26"/>
              </w:rPr>
              <w:lastRenderedPageBreak/>
              <w:t>2</w:t>
            </w:r>
          </w:p>
        </w:tc>
        <w:tc>
          <w:tcPr>
            <w:tcW w:w="4033" w:type="dxa"/>
            <w:tcBorders>
              <w:top w:val="single" w:sz="4" w:space="0" w:color="000000"/>
              <w:left w:val="single" w:sz="4" w:space="0" w:color="000000"/>
              <w:bottom w:val="single" w:sz="4" w:space="0" w:color="000000"/>
              <w:right w:val="single" w:sz="5" w:space="0" w:color="000000"/>
            </w:tcBorders>
            <w:vAlign w:val="center"/>
          </w:tcPr>
          <w:p w14:paraId="15CCBB9C" w14:textId="77777777" w:rsidR="00E00883" w:rsidRPr="00421A5B" w:rsidRDefault="00E00883" w:rsidP="00DD1336">
            <w:pPr>
              <w:spacing w:line="348" w:lineRule="auto"/>
              <w:jc w:val="both"/>
              <w:rPr>
                <w:sz w:val="26"/>
                <w:szCs w:val="26"/>
              </w:rPr>
            </w:pPr>
            <w:r w:rsidRPr="00421A5B">
              <w:rPr>
                <w:sz w:val="26"/>
                <w:szCs w:val="26"/>
              </w:rPr>
              <w:t>Vận động ngồi xuống</w:t>
            </w:r>
          </w:p>
        </w:tc>
        <w:tc>
          <w:tcPr>
            <w:tcW w:w="4034" w:type="dxa"/>
            <w:tcBorders>
              <w:top w:val="single" w:sz="4" w:space="0" w:color="000000"/>
              <w:left w:val="single" w:sz="4" w:space="0" w:color="000000"/>
              <w:bottom w:val="single" w:sz="4" w:space="0" w:color="000000"/>
              <w:right w:val="single" w:sz="5" w:space="0" w:color="000000"/>
            </w:tcBorders>
            <w:vAlign w:val="center"/>
          </w:tcPr>
          <w:p w14:paraId="6A461FA3" w14:textId="77777777" w:rsidR="00E00883" w:rsidRPr="00421A5B" w:rsidRDefault="00E00883" w:rsidP="0097106C">
            <w:pPr>
              <w:spacing w:line="276" w:lineRule="auto"/>
              <w:jc w:val="both"/>
              <w:rPr>
                <w:sz w:val="26"/>
                <w:szCs w:val="26"/>
              </w:rPr>
            </w:pPr>
            <w:r w:rsidRPr="00421A5B">
              <w:rPr>
                <w:sz w:val="26"/>
                <w:szCs w:val="26"/>
              </w:rPr>
              <w:t>Hành động này diễn ra khi một người chuyển từ tư thế đứng sang tư thế ngồi.</w:t>
            </w:r>
          </w:p>
        </w:tc>
      </w:tr>
      <w:tr w:rsidR="00E00883" w:rsidRPr="00421A5B" w14:paraId="1D629450" w14:textId="77777777" w:rsidTr="00DD1336">
        <w:trPr>
          <w:trHeight w:val="23"/>
        </w:trPr>
        <w:tc>
          <w:tcPr>
            <w:tcW w:w="704" w:type="dxa"/>
            <w:tcBorders>
              <w:top w:val="single" w:sz="4" w:space="0" w:color="000000"/>
              <w:left w:val="single" w:sz="5" w:space="0" w:color="000000"/>
              <w:bottom w:val="single" w:sz="4" w:space="0" w:color="000000"/>
              <w:right w:val="single" w:sz="4" w:space="0" w:color="000000"/>
            </w:tcBorders>
            <w:vAlign w:val="center"/>
          </w:tcPr>
          <w:p w14:paraId="5A90DC9D" w14:textId="77777777" w:rsidR="00E00883" w:rsidRPr="00421A5B" w:rsidRDefault="00E00883" w:rsidP="00DD1336">
            <w:pPr>
              <w:spacing w:line="348" w:lineRule="auto"/>
              <w:jc w:val="center"/>
              <w:rPr>
                <w:sz w:val="26"/>
                <w:szCs w:val="26"/>
              </w:rPr>
            </w:pPr>
            <w:r w:rsidRPr="00421A5B">
              <w:rPr>
                <w:sz w:val="26"/>
                <w:szCs w:val="26"/>
              </w:rPr>
              <w:t>3</w:t>
            </w:r>
          </w:p>
        </w:tc>
        <w:tc>
          <w:tcPr>
            <w:tcW w:w="4033" w:type="dxa"/>
            <w:tcBorders>
              <w:top w:val="single" w:sz="4" w:space="0" w:color="000000"/>
              <w:left w:val="single" w:sz="4" w:space="0" w:color="000000"/>
              <w:bottom w:val="single" w:sz="4" w:space="0" w:color="000000"/>
              <w:right w:val="single" w:sz="5" w:space="0" w:color="000000"/>
            </w:tcBorders>
            <w:vAlign w:val="center"/>
          </w:tcPr>
          <w:p w14:paraId="026C647B" w14:textId="77777777" w:rsidR="00E00883" w:rsidRPr="00421A5B" w:rsidRDefault="00E00883" w:rsidP="00DD1336">
            <w:pPr>
              <w:spacing w:line="348" w:lineRule="auto"/>
              <w:jc w:val="both"/>
              <w:rPr>
                <w:sz w:val="26"/>
                <w:szCs w:val="26"/>
              </w:rPr>
            </w:pPr>
            <w:r w:rsidRPr="00421A5B">
              <w:rPr>
                <w:sz w:val="26"/>
                <w:szCs w:val="26"/>
              </w:rPr>
              <w:t>Vận động đứng lên</w:t>
            </w:r>
          </w:p>
        </w:tc>
        <w:tc>
          <w:tcPr>
            <w:tcW w:w="4034" w:type="dxa"/>
            <w:tcBorders>
              <w:top w:val="single" w:sz="4" w:space="0" w:color="000000"/>
              <w:left w:val="single" w:sz="4" w:space="0" w:color="000000"/>
              <w:bottom w:val="single" w:sz="4" w:space="0" w:color="000000"/>
              <w:right w:val="single" w:sz="5" w:space="0" w:color="000000"/>
            </w:tcBorders>
            <w:vAlign w:val="center"/>
          </w:tcPr>
          <w:p w14:paraId="13577650" w14:textId="77777777" w:rsidR="00E00883" w:rsidRPr="00421A5B" w:rsidRDefault="00E00883" w:rsidP="0097106C">
            <w:pPr>
              <w:spacing w:line="276" w:lineRule="auto"/>
              <w:jc w:val="both"/>
              <w:rPr>
                <w:sz w:val="26"/>
                <w:szCs w:val="26"/>
              </w:rPr>
            </w:pPr>
            <w:r w:rsidRPr="00421A5B">
              <w:rPr>
                <w:sz w:val="26"/>
                <w:szCs w:val="26"/>
              </w:rPr>
              <w:t>Hành động này là quá trình chuyển đổi từ tư thế ngồi hoặc nằm sang tư thế đứng.</w:t>
            </w:r>
          </w:p>
        </w:tc>
      </w:tr>
      <w:tr w:rsidR="00E00883" w:rsidRPr="00421A5B" w14:paraId="3E492906" w14:textId="77777777" w:rsidTr="00DD1336">
        <w:trPr>
          <w:trHeight w:val="23"/>
        </w:trPr>
        <w:tc>
          <w:tcPr>
            <w:tcW w:w="704" w:type="dxa"/>
            <w:tcBorders>
              <w:top w:val="single" w:sz="4" w:space="0" w:color="000000"/>
              <w:left w:val="single" w:sz="5" w:space="0" w:color="000000"/>
              <w:bottom w:val="single" w:sz="5" w:space="0" w:color="000000"/>
              <w:right w:val="single" w:sz="4" w:space="0" w:color="000000"/>
            </w:tcBorders>
            <w:vAlign w:val="center"/>
          </w:tcPr>
          <w:p w14:paraId="69E082D9" w14:textId="77777777" w:rsidR="00E00883" w:rsidRPr="00421A5B" w:rsidRDefault="00E00883" w:rsidP="00DD1336">
            <w:pPr>
              <w:spacing w:line="348" w:lineRule="auto"/>
              <w:jc w:val="center"/>
              <w:rPr>
                <w:sz w:val="26"/>
                <w:szCs w:val="26"/>
              </w:rPr>
            </w:pPr>
            <w:r w:rsidRPr="00421A5B">
              <w:rPr>
                <w:sz w:val="26"/>
                <w:szCs w:val="26"/>
              </w:rPr>
              <w:t>4</w:t>
            </w:r>
          </w:p>
        </w:tc>
        <w:tc>
          <w:tcPr>
            <w:tcW w:w="4033" w:type="dxa"/>
            <w:tcBorders>
              <w:top w:val="single" w:sz="4" w:space="0" w:color="000000"/>
              <w:left w:val="single" w:sz="4" w:space="0" w:color="000000"/>
              <w:bottom w:val="single" w:sz="5" w:space="0" w:color="000000"/>
              <w:right w:val="single" w:sz="5" w:space="0" w:color="000000"/>
            </w:tcBorders>
            <w:vAlign w:val="center"/>
          </w:tcPr>
          <w:p w14:paraId="6508AB1A" w14:textId="77777777" w:rsidR="00E00883" w:rsidRPr="00421A5B" w:rsidRDefault="00E00883" w:rsidP="00DD1336">
            <w:pPr>
              <w:spacing w:line="348" w:lineRule="auto"/>
              <w:jc w:val="both"/>
              <w:rPr>
                <w:sz w:val="26"/>
                <w:szCs w:val="26"/>
              </w:rPr>
            </w:pPr>
            <w:r w:rsidRPr="00421A5B">
              <w:rPr>
                <w:sz w:val="26"/>
                <w:szCs w:val="26"/>
              </w:rPr>
              <w:t>Vận động đi bộ</w:t>
            </w:r>
          </w:p>
        </w:tc>
        <w:tc>
          <w:tcPr>
            <w:tcW w:w="4034" w:type="dxa"/>
            <w:tcBorders>
              <w:top w:val="single" w:sz="4" w:space="0" w:color="000000"/>
              <w:left w:val="single" w:sz="4" w:space="0" w:color="000000"/>
              <w:bottom w:val="single" w:sz="5" w:space="0" w:color="000000"/>
              <w:right w:val="single" w:sz="5" w:space="0" w:color="000000"/>
            </w:tcBorders>
            <w:vAlign w:val="center"/>
          </w:tcPr>
          <w:p w14:paraId="1898F058" w14:textId="77777777" w:rsidR="00E00883" w:rsidRPr="00421A5B" w:rsidRDefault="00E00883" w:rsidP="0097106C">
            <w:pPr>
              <w:spacing w:line="276" w:lineRule="auto"/>
              <w:jc w:val="both"/>
              <w:rPr>
                <w:sz w:val="26"/>
                <w:szCs w:val="26"/>
              </w:rPr>
            </w:pPr>
            <w:r w:rsidRPr="00421A5B">
              <w:rPr>
                <w:sz w:val="26"/>
                <w:szCs w:val="26"/>
              </w:rPr>
              <w:t>Hành động đi bộ là hoạt động cơ bản và tự nhiên của con người, thể hiện sự di chuyển từ vị trí này đến vị trí khác</w:t>
            </w:r>
          </w:p>
        </w:tc>
      </w:tr>
      <w:tr w:rsidR="00E00883" w:rsidRPr="00421A5B" w14:paraId="2D02570A" w14:textId="77777777" w:rsidTr="00DD1336">
        <w:trPr>
          <w:trHeight w:val="23"/>
        </w:trPr>
        <w:tc>
          <w:tcPr>
            <w:tcW w:w="704" w:type="dxa"/>
            <w:tcBorders>
              <w:top w:val="single" w:sz="5" w:space="0" w:color="000000"/>
              <w:left w:val="single" w:sz="5" w:space="0" w:color="000000"/>
              <w:bottom w:val="single" w:sz="5" w:space="0" w:color="000000"/>
              <w:right w:val="single" w:sz="4" w:space="0" w:color="000000"/>
            </w:tcBorders>
            <w:vAlign w:val="center"/>
          </w:tcPr>
          <w:p w14:paraId="17B7A8D8" w14:textId="77777777" w:rsidR="00E00883" w:rsidRPr="00421A5B" w:rsidRDefault="00E00883" w:rsidP="00DD1336">
            <w:pPr>
              <w:spacing w:line="348" w:lineRule="auto"/>
              <w:jc w:val="center"/>
              <w:rPr>
                <w:sz w:val="26"/>
                <w:szCs w:val="26"/>
              </w:rPr>
            </w:pPr>
            <w:r w:rsidRPr="00421A5B">
              <w:rPr>
                <w:sz w:val="26"/>
                <w:szCs w:val="26"/>
              </w:rPr>
              <w:t>5</w:t>
            </w:r>
          </w:p>
        </w:tc>
        <w:tc>
          <w:tcPr>
            <w:tcW w:w="4033" w:type="dxa"/>
            <w:tcBorders>
              <w:top w:val="single" w:sz="5" w:space="0" w:color="000000"/>
              <w:left w:val="single" w:sz="4" w:space="0" w:color="000000"/>
              <w:bottom w:val="single" w:sz="5" w:space="0" w:color="000000"/>
              <w:right w:val="single" w:sz="5" w:space="0" w:color="000000"/>
            </w:tcBorders>
            <w:vAlign w:val="center"/>
          </w:tcPr>
          <w:p w14:paraId="7BD51BE4" w14:textId="77777777" w:rsidR="00E00883" w:rsidRPr="00421A5B" w:rsidRDefault="00E00883" w:rsidP="00DD1336">
            <w:pPr>
              <w:spacing w:line="348" w:lineRule="auto"/>
              <w:jc w:val="both"/>
              <w:rPr>
                <w:sz w:val="26"/>
                <w:szCs w:val="26"/>
              </w:rPr>
            </w:pPr>
            <w:r w:rsidRPr="00421A5B">
              <w:rPr>
                <w:sz w:val="26"/>
                <w:szCs w:val="26"/>
              </w:rPr>
              <w:t>Té ngã</w:t>
            </w:r>
          </w:p>
        </w:tc>
        <w:tc>
          <w:tcPr>
            <w:tcW w:w="4034" w:type="dxa"/>
            <w:tcBorders>
              <w:top w:val="single" w:sz="5" w:space="0" w:color="000000"/>
              <w:left w:val="single" w:sz="4" w:space="0" w:color="000000"/>
              <w:bottom w:val="single" w:sz="5" w:space="0" w:color="000000"/>
              <w:right w:val="single" w:sz="5" w:space="0" w:color="000000"/>
            </w:tcBorders>
            <w:vAlign w:val="center"/>
          </w:tcPr>
          <w:p w14:paraId="399BE739" w14:textId="77777777" w:rsidR="00E00883" w:rsidRPr="00421A5B" w:rsidRDefault="00E00883" w:rsidP="0097106C">
            <w:pPr>
              <w:spacing w:line="276" w:lineRule="auto"/>
              <w:jc w:val="both"/>
              <w:rPr>
                <w:sz w:val="26"/>
                <w:szCs w:val="26"/>
              </w:rPr>
            </w:pPr>
            <w:r w:rsidRPr="00421A5B">
              <w:rPr>
                <w:sz w:val="26"/>
                <w:szCs w:val="26"/>
              </w:rPr>
              <w:t>Là một trong những vận động bất thường phổ biến nhất</w:t>
            </w:r>
          </w:p>
        </w:tc>
      </w:tr>
    </w:tbl>
    <w:p w14:paraId="2AADD06C" w14:textId="4594764C" w:rsidR="007C0D3B" w:rsidRPr="004F120D" w:rsidRDefault="007C0D3B" w:rsidP="004F120D">
      <w:pPr>
        <w:pStyle w:val="ListParagraph"/>
        <w:numPr>
          <w:ilvl w:val="0"/>
          <w:numId w:val="51"/>
        </w:numPr>
        <w:spacing w:line="360" w:lineRule="auto"/>
        <w:ind w:left="720"/>
        <w:rPr>
          <w:b/>
          <w:bCs/>
          <w:sz w:val="28"/>
          <w:szCs w:val="28"/>
        </w:rPr>
      </w:pPr>
      <w:r w:rsidRPr="004F120D">
        <w:rPr>
          <w:b/>
          <w:bCs/>
          <w:sz w:val="28"/>
          <w:szCs w:val="28"/>
        </w:rPr>
        <w:t>Phần cứng:</w:t>
      </w:r>
    </w:p>
    <w:p w14:paraId="69219267" w14:textId="77777777" w:rsidR="007C0D3B" w:rsidRPr="00A573BF" w:rsidRDefault="007C0D3B" w:rsidP="007C0D3B">
      <w:pPr>
        <w:spacing w:line="360" w:lineRule="auto"/>
        <w:ind w:firstLine="360"/>
        <w:rPr>
          <w:sz w:val="28"/>
          <w:szCs w:val="28"/>
        </w:rPr>
      </w:pPr>
      <w:r w:rsidRPr="0097106C">
        <w:rPr>
          <w:sz w:val="26"/>
          <w:szCs w:val="26"/>
        </w:rPr>
        <w:t>Đề án này sử dụng vi điều khiển ESP32-S3 làm bộ xử lý trung tâm, một lựa chọn lý tưởng nhờ vào hiệu năng mạnh mẽ và giá thành hợp lý (khoảng</w:t>
      </w:r>
      <w:r w:rsidRPr="00A573BF">
        <w:rPr>
          <w:sz w:val="28"/>
          <w:szCs w:val="28"/>
        </w:rPr>
        <w:t xml:space="preserve"> </w:t>
      </w:r>
      <w:r w:rsidRPr="0097106C">
        <w:rPr>
          <w:sz w:val="26"/>
          <w:szCs w:val="26"/>
        </w:rPr>
        <w:t>200 nghìn VNĐ). ESP32-S3, thuộc dòng ESP32 của Espressif, được trang bị bộ vi xử lý dual-core Xtensa LX7 với tốc độ lên đến 240 MHz, cùng 512 KB SRAM và hỗ trợ bộ nhớ flash ngoài lên đến 16MB, giúp xử lý các tác vụ phức tạp và lưu trữ dữ liệu lớn. Đặc biệt, ESP32-S3 tích hợp các thành phần tăng tốc AI và vector instructions, tối ưu hiệu năng cho các ứng dụng machine learning và tinyML (Tiny Machine Learning), nơi yêu cầu sự kết hợp giữa hiệu suất cao và tiết kiệm năng lượng. Khả năng kết nối Wi-Fi và Bluetooth 5.0 (BLE) giúp ESP32-S3 dễ dàng giao tiếp trong các hệ thống IoT. Vi điều khiển này được kết nối với cảm biến MPU6050, có giá khoảng 50 nghìn VNĐ, bao gồm gia tốc kế 3 trục và con quay hồi chuyển 3 trục, giúp theo dõi chuyển động với độ chính xác cao. MPU6050 sử dụng giao tiếp I2C để kết nối với ESP32-S3, với tốc độ giao tiếp tối đa lên đến 400 kbit/s. Cảm biến này cũng tích hợp bộ xử lý chuyển động số (DMP), cho phép thực hiện các thuật toán phức tạp như bộ lọc Kalman trực tiếp trên cảm biến, giảm tải cho vi điều khiển.</w:t>
      </w:r>
    </w:p>
    <w:p w14:paraId="47FA6B16" w14:textId="77777777" w:rsidR="007C0D3B" w:rsidRPr="00A573BF" w:rsidRDefault="007C0D3B" w:rsidP="007C0D3B">
      <w:pPr>
        <w:pStyle w:val="ListParagraph"/>
        <w:numPr>
          <w:ilvl w:val="0"/>
          <w:numId w:val="49"/>
        </w:numPr>
        <w:spacing w:before="0" w:after="240" w:line="360" w:lineRule="auto"/>
        <w:ind w:left="709"/>
        <w:rPr>
          <w:sz w:val="28"/>
          <w:szCs w:val="28"/>
          <w:lang w:val="en-US"/>
        </w:rPr>
      </w:pPr>
      <w:r w:rsidRPr="00A573BF">
        <w:rPr>
          <w:b/>
          <w:bCs/>
          <w:sz w:val="28"/>
          <w:szCs w:val="28"/>
          <w:lang w:val="en-US"/>
        </w:rPr>
        <w:t>Kế hoạch triển khai:</w:t>
      </w:r>
    </w:p>
    <w:p w14:paraId="6CEAF385" w14:textId="77777777" w:rsidR="007C0D3B" w:rsidRPr="00A573BF" w:rsidRDefault="007C0D3B" w:rsidP="007C0D3B">
      <w:pPr>
        <w:pStyle w:val="ListParagraph"/>
        <w:spacing w:after="240" w:line="360" w:lineRule="auto"/>
        <w:ind w:left="360"/>
        <w:rPr>
          <w:b/>
          <w:bCs/>
          <w:sz w:val="28"/>
          <w:szCs w:val="28"/>
          <w:lang w:val="en-US"/>
        </w:rPr>
      </w:pPr>
      <w:r w:rsidRPr="00A573BF">
        <w:rPr>
          <w:noProof/>
          <w:sz w:val="28"/>
          <w:szCs w:val="28"/>
          <w:lang w:val="en-US"/>
        </w:rPr>
        <w:lastRenderedPageBreak/>
        <w:drawing>
          <wp:inline distT="0" distB="0" distL="0" distR="0" wp14:anchorId="0B690740" wp14:editId="4B6DC8D5">
            <wp:extent cx="5067300" cy="1390650"/>
            <wp:effectExtent l="0" t="0" r="0" b="0"/>
            <wp:docPr id="638728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28479" name="Picture 1"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787" cy="1397370"/>
                    </a:xfrm>
                    <a:prstGeom prst="rect">
                      <a:avLst/>
                    </a:prstGeom>
                    <a:noFill/>
                    <a:ln>
                      <a:noFill/>
                    </a:ln>
                  </pic:spPr>
                </pic:pic>
              </a:graphicData>
            </a:graphic>
          </wp:inline>
        </w:drawing>
      </w:r>
    </w:p>
    <w:p w14:paraId="0C8D2EEE" w14:textId="77777777" w:rsidR="007C0D3B" w:rsidRPr="0097106C" w:rsidRDefault="007C0D3B" w:rsidP="007C0D3B">
      <w:pPr>
        <w:spacing w:line="360" w:lineRule="auto"/>
        <w:ind w:firstLine="360"/>
        <w:rPr>
          <w:sz w:val="26"/>
          <w:szCs w:val="26"/>
        </w:rPr>
      </w:pPr>
      <w:r w:rsidRPr="0097106C">
        <w:rPr>
          <w:sz w:val="26"/>
          <w:szCs w:val="26"/>
        </w:rPr>
        <w:t>Trong đề án này, học viên đề xuất sáu bước chính để triển khai bài toán phát hiện vận động bất thường, như được mô tả trong sơ đồ tổng quát. Đầu tiên, học viên xây dựng phần cứng đáp ứng các tiêu chí nhỏ gọn, giá thành rẻ, và có thể dễ dàng đeo trên người, thuận tiện cho việc thu thập dữ liệu và đánh giá thực tế. Tiếp theo, học viên tiến hành thu thập và xây dựng tập dữ liệu, bao gồm các trạng thái vận động như ngã, đứng yên, ngồi xuống, đứng lên, đi bộ… Dữ liệu thô thu được từ cảm biến sau đó sẽ trải qua quá trình tiền xử lý, bao gồm lọc và loại bỏ nhiễu, để chuẩn bị cho các bước tiếp theo. Sau khi tiền xử lý, dữ liệu được đưa vào quá trình huấn luyện mô hình sử dụng nền tảng Edge Impulse, giúp trích xuất đặc trưng, xây dựng và triển khai các mô hình học máy cho thiết bị tại biên (Edge). Tiếp theo, mô hình được lượng tử hóa nhằm giảm kích thước, giúp tối ưu hóa và làm cho mô hình phù hợp với khả năng xử lý của vi điều khiển. Cuối cùng, mô hình được triển khai trên thiết bị để đánh giá độ chính xác và chứng minh tính khả thi của bài toán.</w:t>
      </w:r>
    </w:p>
    <w:p w14:paraId="1F4E0C72" w14:textId="77777777" w:rsidR="007C0D3B" w:rsidRPr="004B2E42" w:rsidRDefault="007C0D3B" w:rsidP="007C0D3B">
      <w:pPr>
        <w:pStyle w:val="ListParagraph"/>
        <w:numPr>
          <w:ilvl w:val="0"/>
          <w:numId w:val="49"/>
        </w:numPr>
        <w:spacing w:before="0" w:line="360" w:lineRule="auto"/>
        <w:ind w:left="709"/>
        <w:rPr>
          <w:sz w:val="28"/>
          <w:szCs w:val="28"/>
          <w:lang w:val="en-US"/>
        </w:rPr>
      </w:pPr>
      <w:r>
        <w:rPr>
          <w:b/>
          <w:bCs/>
          <w:sz w:val="28"/>
          <w:szCs w:val="28"/>
          <w:lang w:val="en-US"/>
        </w:rPr>
        <w:t>Thuật toán</w:t>
      </w:r>
      <w:r w:rsidRPr="00A573BF">
        <w:rPr>
          <w:b/>
          <w:bCs/>
          <w:sz w:val="28"/>
          <w:szCs w:val="28"/>
          <w:lang w:val="en-US"/>
        </w:rPr>
        <w:t>:</w:t>
      </w:r>
    </w:p>
    <w:p w14:paraId="10403CCC" w14:textId="77777777" w:rsidR="007C0D3B" w:rsidRPr="0097106C" w:rsidRDefault="007C0D3B" w:rsidP="004726EE">
      <w:pPr>
        <w:spacing w:line="360" w:lineRule="auto"/>
        <w:ind w:firstLine="360"/>
        <w:rPr>
          <w:sz w:val="26"/>
          <w:szCs w:val="26"/>
        </w:rPr>
      </w:pPr>
      <w:r w:rsidRPr="0097106C">
        <w:rPr>
          <w:sz w:val="26"/>
          <w:szCs w:val="26"/>
        </w:rPr>
        <w:t xml:space="preserve">Trong đề án có sử dụng thuật toán Convolutional Neural Network (CNN) được ứng dụng vào việc phát hiện bất thường ngã trên dữ liệu cảm biến gia tốc. Đầu tiên, dữ liệu từ cảm biến gia tốc được thu thập và chuyển đổi thành dạng hình ảnh hoặc chuỗi thời gian, giúp mô hình CNN có thể nhận diện các đặc trưng quan trọng. Các lớp chập (convolutional layers) trong mạng sẽ tự động học các đặc trưng từ dữ liệu đầu vào. Sau khi trải qua các lớp gộp (pooling layers) để giảm thiểu kích thước và tính toán, dữ liệu được đưa qua các lớp kết nối đầy đủ (fully connected layers) để thực hiện phân loại. Mô hình CNN được huấn luyện bằng cách sử dụng một tập dữ liệu bao gồm các ví dụ của vận động bình thường và bất thường (như té ngã), với </w:t>
      </w:r>
      <w:r w:rsidRPr="0097106C">
        <w:rPr>
          <w:sz w:val="26"/>
          <w:szCs w:val="26"/>
        </w:rPr>
        <w:lastRenderedPageBreak/>
        <w:t>mục tiêu tối ưu hóa các tham số mạng để tối đa hóa độ chính xác trong việc phát hiện các tình huống bất thường. Một trong những ưu điểm lớn của CNN là khả năng tự động trích xuất các đặc trưng quan trọng từ dữ liệu mà không cần phải thiết lập các đặc trưng thủ công, điều này đặc biệt có lợi cho các thiết bị nhúng với tài nguyên hạn chế, như ESP32. Điều này cho phép mô hình hoạt động hiệu quả ngay cả trong môi trường có hạn chế về bộ nhớ và năng lượng.</w:t>
      </w:r>
    </w:p>
    <w:p w14:paraId="26B4EE42" w14:textId="77777777" w:rsidR="00854BE0" w:rsidRPr="00D05B44" w:rsidRDefault="00854BE0" w:rsidP="004726EE">
      <w:pPr>
        <w:pStyle w:val="Heading2"/>
        <w:spacing w:before="0" w:after="0"/>
        <w:rPr>
          <w:lang w:val="nl-NL"/>
        </w:rPr>
      </w:pPr>
      <w:bookmarkStart w:id="34" w:name="_Toc182424507"/>
      <w:r w:rsidRPr="00D05B44">
        <w:rPr>
          <w:lang w:val="nl-NL"/>
        </w:rPr>
        <w:t>6. Bố cục luận văn</w:t>
      </w:r>
      <w:bookmarkEnd w:id="32"/>
      <w:bookmarkEnd w:id="34"/>
    </w:p>
    <w:p w14:paraId="1EE74122" w14:textId="77777777" w:rsidR="00A574F0" w:rsidRPr="009C34C7" w:rsidRDefault="00A574F0" w:rsidP="00ED6756">
      <w:pPr>
        <w:spacing w:line="276" w:lineRule="auto"/>
        <w:rPr>
          <w:sz w:val="28"/>
          <w:szCs w:val="28"/>
        </w:rPr>
      </w:pPr>
      <w:r w:rsidRPr="009C34C7">
        <w:rPr>
          <w:b/>
          <w:sz w:val="28"/>
          <w:szCs w:val="28"/>
        </w:rPr>
        <w:t>CHƯƠNG 1: TỔNG QUAN VỀ BÀI TOÁN PHÁT HIỆN VẬN ĐỘNG BẤT THƯỜNG</w:t>
      </w:r>
    </w:p>
    <w:p w14:paraId="28BA7E55" w14:textId="77777777" w:rsidR="00A574F0" w:rsidRPr="0097106C" w:rsidRDefault="00A574F0" w:rsidP="00A574F0">
      <w:pPr>
        <w:spacing w:line="360" w:lineRule="auto"/>
        <w:ind w:firstLine="720"/>
        <w:rPr>
          <w:sz w:val="26"/>
          <w:szCs w:val="26"/>
        </w:rPr>
      </w:pPr>
      <w:r w:rsidRPr="0097106C">
        <w:rPr>
          <w:sz w:val="26"/>
          <w:szCs w:val="26"/>
        </w:rPr>
        <w:t>Giới thiệu chương:</w:t>
      </w:r>
    </w:p>
    <w:p w14:paraId="158D5993" w14:textId="77777777" w:rsidR="00A574F0" w:rsidRPr="0097106C" w:rsidRDefault="00A574F0" w:rsidP="00A574F0">
      <w:pPr>
        <w:spacing w:line="360" w:lineRule="auto"/>
        <w:ind w:firstLine="720"/>
        <w:rPr>
          <w:sz w:val="26"/>
          <w:szCs w:val="26"/>
        </w:rPr>
      </w:pPr>
      <w:r w:rsidRPr="0097106C">
        <w:rPr>
          <w:sz w:val="26"/>
          <w:szCs w:val="26"/>
        </w:rPr>
        <w:t>Nội dung:</w:t>
      </w:r>
    </w:p>
    <w:p w14:paraId="6AB215F2"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 xml:space="preserve">Giới thiệu bài toán </w:t>
      </w:r>
    </w:p>
    <w:p w14:paraId="4D00D1EF"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Tổng quan về các phương pháp phát hiện vận động bất thường</w:t>
      </w:r>
    </w:p>
    <w:p w14:paraId="3382A2AE"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Tổng quan về các cảm biến sử dụng để nhận dạng hoạt động ở người</w:t>
      </w:r>
    </w:p>
    <w:p w14:paraId="35A7B36B" w14:textId="77777777" w:rsidR="00A574F0" w:rsidRPr="0097106C" w:rsidRDefault="00A574F0" w:rsidP="00A574F0">
      <w:pPr>
        <w:spacing w:line="360" w:lineRule="auto"/>
        <w:ind w:firstLine="600"/>
        <w:rPr>
          <w:sz w:val="26"/>
          <w:szCs w:val="26"/>
        </w:rPr>
      </w:pPr>
      <w:r w:rsidRPr="0097106C">
        <w:rPr>
          <w:sz w:val="26"/>
          <w:szCs w:val="26"/>
        </w:rPr>
        <w:t>Kết luận chương 1:</w:t>
      </w:r>
    </w:p>
    <w:p w14:paraId="7D9AF146" w14:textId="77777777" w:rsidR="00A574F0" w:rsidRPr="009C34C7" w:rsidRDefault="00A574F0" w:rsidP="00ED6756">
      <w:pPr>
        <w:spacing w:line="276" w:lineRule="auto"/>
        <w:rPr>
          <w:b/>
          <w:sz w:val="28"/>
          <w:szCs w:val="28"/>
        </w:rPr>
      </w:pPr>
      <w:r w:rsidRPr="009C34C7">
        <w:rPr>
          <w:b/>
          <w:sz w:val="28"/>
          <w:szCs w:val="28"/>
        </w:rPr>
        <w:t>CHƯƠNG 2: NGHIÊN CỨU THUẬT TOÁN VÀ CẢM BIẾN PHÁT HIỆN VẬN ĐỘNG BẤT THƯỜNG ỨNG DỤNG MÔ HÌNH HỌC MÁY</w:t>
      </w:r>
    </w:p>
    <w:p w14:paraId="3C270FBA" w14:textId="77777777" w:rsidR="00A574F0" w:rsidRPr="0097106C" w:rsidRDefault="00A574F0" w:rsidP="00A574F0">
      <w:pPr>
        <w:spacing w:line="360" w:lineRule="auto"/>
        <w:ind w:firstLine="600"/>
        <w:rPr>
          <w:sz w:val="26"/>
          <w:szCs w:val="26"/>
        </w:rPr>
      </w:pPr>
      <w:r w:rsidRPr="0097106C">
        <w:rPr>
          <w:sz w:val="26"/>
          <w:szCs w:val="26"/>
        </w:rPr>
        <w:t>Giới thiệu chương:</w:t>
      </w:r>
    </w:p>
    <w:p w14:paraId="419331CE" w14:textId="77777777" w:rsidR="00A574F0" w:rsidRPr="0097106C" w:rsidRDefault="00A574F0" w:rsidP="00A574F0">
      <w:pPr>
        <w:spacing w:line="360" w:lineRule="auto"/>
        <w:ind w:firstLine="600"/>
        <w:rPr>
          <w:sz w:val="26"/>
          <w:szCs w:val="26"/>
        </w:rPr>
      </w:pPr>
      <w:r w:rsidRPr="0097106C">
        <w:rPr>
          <w:sz w:val="26"/>
          <w:szCs w:val="26"/>
        </w:rPr>
        <w:t>Nội dung:</w:t>
      </w:r>
    </w:p>
    <w:p w14:paraId="46EA8081"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 xml:space="preserve">Một số thuật toán trong phát hiện bất thường </w:t>
      </w:r>
    </w:p>
    <w:p w14:paraId="2D50B872"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Phân tích các ưu điểm và hạn chế của các thuật toán.</w:t>
      </w:r>
    </w:p>
    <w:p w14:paraId="0CC0B041"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 xml:space="preserve">Các cảm biến sử dụng trong bài toán </w:t>
      </w:r>
    </w:p>
    <w:p w14:paraId="573661FD"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Các tập dữ liệu sử dụng trong mô hình hệ thống phát hiện bất thường.</w:t>
      </w:r>
    </w:p>
    <w:p w14:paraId="5C59FF79" w14:textId="77777777" w:rsidR="00A574F0" w:rsidRPr="0097106C" w:rsidRDefault="00A574F0" w:rsidP="00A574F0">
      <w:pPr>
        <w:spacing w:line="360" w:lineRule="auto"/>
        <w:ind w:firstLine="600"/>
        <w:rPr>
          <w:sz w:val="26"/>
          <w:szCs w:val="26"/>
        </w:rPr>
      </w:pPr>
      <w:r w:rsidRPr="0097106C">
        <w:rPr>
          <w:sz w:val="26"/>
          <w:szCs w:val="26"/>
        </w:rPr>
        <w:t>Kết luận chương 2:</w:t>
      </w:r>
    </w:p>
    <w:p w14:paraId="03AAB9A0" w14:textId="77777777" w:rsidR="00A574F0" w:rsidRPr="009C34C7" w:rsidRDefault="00A574F0" w:rsidP="00ED6756">
      <w:pPr>
        <w:spacing w:line="276" w:lineRule="auto"/>
        <w:rPr>
          <w:b/>
          <w:sz w:val="28"/>
          <w:szCs w:val="28"/>
        </w:rPr>
      </w:pPr>
      <w:r w:rsidRPr="009C34C7">
        <w:rPr>
          <w:b/>
          <w:sz w:val="28"/>
          <w:szCs w:val="28"/>
        </w:rPr>
        <w:t>CHƯƠNG 3: ÁP DỤNG HỌC MÁY VÀO PHÁT HIỆN VẬN ĐỘNG BẤT THƯỜNG</w:t>
      </w:r>
    </w:p>
    <w:p w14:paraId="479FDB7B" w14:textId="77777777" w:rsidR="00A574F0" w:rsidRPr="0097106C" w:rsidRDefault="00A574F0" w:rsidP="00A574F0">
      <w:pPr>
        <w:spacing w:line="360" w:lineRule="auto"/>
        <w:ind w:firstLine="720"/>
        <w:rPr>
          <w:sz w:val="26"/>
          <w:szCs w:val="26"/>
        </w:rPr>
      </w:pPr>
      <w:r w:rsidRPr="0097106C">
        <w:rPr>
          <w:sz w:val="26"/>
          <w:szCs w:val="26"/>
        </w:rPr>
        <w:t>Giới thiệu chương:</w:t>
      </w:r>
    </w:p>
    <w:p w14:paraId="5AB3EBE7" w14:textId="77777777" w:rsidR="00A574F0" w:rsidRPr="0097106C" w:rsidRDefault="00A574F0" w:rsidP="00A574F0">
      <w:pPr>
        <w:pStyle w:val="BodyText"/>
        <w:spacing w:after="0" w:line="360" w:lineRule="auto"/>
        <w:ind w:firstLine="720"/>
        <w:rPr>
          <w:rFonts w:ascii="Times New Roman" w:hAnsi="Times New Roman"/>
          <w:szCs w:val="26"/>
          <w:lang w:val="vi-VN"/>
        </w:rPr>
      </w:pPr>
      <w:r w:rsidRPr="0097106C">
        <w:rPr>
          <w:rFonts w:ascii="Times New Roman" w:hAnsi="Times New Roman"/>
          <w:szCs w:val="26"/>
          <w:lang w:val="vi-VN"/>
        </w:rPr>
        <w:t>Nội dung:</w:t>
      </w:r>
    </w:p>
    <w:p w14:paraId="436DDE2D"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Đề xuất xây dựng mô hình hệ thống phát hiện vận động bất thường.</w:t>
      </w:r>
    </w:p>
    <w:p w14:paraId="68F13558"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lastRenderedPageBreak/>
        <w:t>Thiết lập thử nghiệm hệ thống phát hiện vận động bất thường dựa trên thuật toán.</w:t>
      </w:r>
    </w:p>
    <w:p w14:paraId="08985860" w14:textId="77777777" w:rsidR="00A574F0" w:rsidRPr="0097106C" w:rsidRDefault="00A574F0" w:rsidP="00A574F0">
      <w:pPr>
        <w:numPr>
          <w:ilvl w:val="0"/>
          <w:numId w:val="48"/>
        </w:numPr>
        <w:tabs>
          <w:tab w:val="left" w:pos="960"/>
        </w:tabs>
        <w:spacing w:line="360" w:lineRule="auto"/>
        <w:ind w:left="960"/>
        <w:jc w:val="both"/>
        <w:rPr>
          <w:sz w:val="26"/>
          <w:szCs w:val="26"/>
        </w:rPr>
      </w:pPr>
      <w:r w:rsidRPr="0097106C">
        <w:rPr>
          <w:sz w:val="26"/>
          <w:szCs w:val="26"/>
        </w:rPr>
        <w:t>Đánh giá kết quả thử nghiệm.</w:t>
      </w:r>
    </w:p>
    <w:p w14:paraId="57830176" w14:textId="77777777" w:rsidR="00A574F0" w:rsidRDefault="00A574F0" w:rsidP="00A574F0">
      <w:pPr>
        <w:pStyle w:val="BodyText"/>
        <w:spacing w:after="0" w:line="360" w:lineRule="auto"/>
        <w:ind w:firstLine="720"/>
        <w:rPr>
          <w:rFonts w:ascii="Times New Roman" w:hAnsi="Times New Roman"/>
          <w:szCs w:val="26"/>
        </w:rPr>
      </w:pPr>
      <w:r w:rsidRPr="0097106C">
        <w:rPr>
          <w:rFonts w:ascii="Times New Roman" w:hAnsi="Times New Roman"/>
          <w:szCs w:val="26"/>
        </w:rPr>
        <w:t>Kết luận chương 3:</w:t>
      </w:r>
    </w:p>
    <w:p w14:paraId="4E8D3E2F" w14:textId="77777777" w:rsidR="004B4BB1" w:rsidRDefault="004B4BB1" w:rsidP="00A574F0">
      <w:pPr>
        <w:pStyle w:val="BodyText"/>
        <w:spacing w:after="0" w:line="360" w:lineRule="auto"/>
        <w:ind w:firstLine="720"/>
        <w:rPr>
          <w:rFonts w:ascii="Times New Roman" w:hAnsi="Times New Roman"/>
          <w:szCs w:val="26"/>
        </w:rPr>
      </w:pPr>
    </w:p>
    <w:p w14:paraId="7D6C9559" w14:textId="77777777" w:rsidR="004B4BB1" w:rsidRDefault="004B4BB1" w:rsidP="00A574F0">
      <w:pPr>
        <w:pStyle w:val="BodyText"/>
        <w:spacing w:after="0" w:line="360" w:lineRule="auto"/>
        <w:ind w:firstLine="720"/>
        <w:rPr>
          <w:rFonts w:ascii="Times New Roman" w:hAnsi="Times New Roman"/>
          <w:szCs w:val="26"/>
        </w:rPr>
      </w:pPr>
    </w:p>
    <w:p w14:paraId="2D3CA322" w14:textId="77777777" w:rsidR="004B4BB1" w:rsidRDefault="004B4BB1" w:rsidP="00A574F0">
      <w:pPr>
        <w:pStyle w:val="BodyText"/>
        <w:spacing w:after="0" w:line="360" w:lineRule="auto"/>
        <w:ind w:firstLine="720"/>
        <w:rPr>
          <w:rFonts w:ascii="Times New Roman" w:hAnsi="Times New Roman"/>
          <w:szCs w:val="26"/>
        </w:rPr>
      </w:pPr>
    </w:p>
    <w:p w14:paraId="7F9AB86D" w14:textId="77777777" w:rsidR="004B4BB1" w:rsidRDefault="004B4BB1" w:rsidP="00A574F0">
      <w:pPr>
        <w:pStyle w:val="BodyText"/>
        <w:spacing w:after="0" w:line="360" w:lineRule="auto"/>
        <w:ind w:firstLine="720"/>
        <w:rPr>
          <w:rFonts w:ascii="Times New Roman" w:hAnsi="Times New Roman"/>
          <w:szCs w:val="26"/>
        </w:rPr>
      </w:pPr>
    </w:p>
    <w:p w14:paraId="034231F3" w14:textId="77777777" w:rsidR="004B4BB1" w:rsidRDefault="004B4BB1" w:rsidP="00A574F0">
      <w:pPr>
        <w:pStyle w:val="BodyText"/>
        <w:spacing w:after="0" w:line="360" w:lineRule="auto"/>
        <w:ind w:firstLine="720"/>
        <w:rPr>
          <w:rFonts w:ascii="Times New Roman" w:hAnsi="Times New Roman"/>
          <w:szCs w:val="26"/>
        </w:rPr>
      </w:pPr>
    </w:p>
    <w:p w14:paraId="40BFD372" w14:textId="77777777" w:rsidR="004B4BB1" w:rsidRDefault="004B4BB1" w:rsidP="00A574F0">
      <w:pPr>
        <w:pStyle w:val="BodyText"/>
        <w:spacing w:after="0" w:line="360" w:lineRule="auto"/>
        <w:ind w:firstLine="720"/>
        <w:rPr>
          <w:rFonts w:ascii="Times New Roman" w:hAnsi="Times New Roman"/>
          <w:szCs w:val="26"/>
        </w:rPr>
      </w:pPr>
    </w:p>
    <w:p w14:paraId="485872D9" w14:textId="77777777" w:rsidR="004B4BB1" w:rsidRDefault="004B4BB1" w:rsidP="00A574F0">
      <w:pPr>
        <w:pStyle w:val="BodyText"/>
        <w:spacing w:after="0" w:line="360" w:lineRule="auto"/>
        <w:ind w:firstLine="720"/>
        <w:rPr>
          <w:rFonts w:ascii="Times New Roman" w:hAnsi="Times New Roman"/>
          <w:szCs w:val="26"/>
        </w:rPr>
      </w:pPr>
    </w:p>
    <w:p w14:paraId="5BEF7A26" w14:textId="77777777" w:rsidR="004B4BB1" w:rsidRDefault="004B4BB1" w:rsidP="00A574F0">
      <w:pPr>
        <w:pStyle w:val="BodyText"/>
        <w:spacing w:after="0" w:line="360" w:lineRule="auto"/>
        <w:ind w:firstLine="720"/>
        <w:rPr>
          <w:rFonts w:ascii="Times New Roman" w:hAnsi="Times New Roman"/>
          <w:szCs w:val="26"/>
        </w:rPr>
      </w:pPr>
    </w:p>
    <w:p w14:paraId="36F28E34" w14:textId="77777777" w:rsidR="004B4BB1" w:rsidRDefault="004B4BB1" w:rsidP="00A574F0">
      <w:pPr>
        <w:pStyle w:val="BodyText"/>
        <w:spacing w:after="0" w:line="360" w:lineRule="auto"/>
        <w:ind w:firstLine="720"/>
        <w:rPr>
          <w:rFonts w:ascii="Times New Roman" w:hAnsi="Times New Roman"/>
          <w:szCs w:val="26"/>
        </w:rPr>
      </w:pPr>
    </w:p>
    <w:p w14:paraId="2BC3840C" w14:textId="77777777" w:rsidR="004B4BB1" w:rsidRDefault="004B4BB1" w:rsidP="00A574F0">
      <w:pPr>
        <w:pStyle w:val="BodyText"/>
        <w:spacing w:after="0" w:line="360" w:lineRule="auto"/>
        <w:ind w:firstLine="720"/>
        <w:rPr>
          <w:rFonts w:ascii="Times New Roman" w:hAnsi="Times New Roman"/>
          <w:szCs w:val="26"/>
        </w:rPr>
      </w:pPr>
    </w:p>
    <w:p w14:paraId="4960F1F9" w14:textId="77777777" w:rsidR="004B4BB1" w:rsidRDefault="004B4BB1" w:rsidP="00A574F0">
      <w:pPr>
        <w:pStyle w:val="BodyText"/>
        <w:spacing w:after="0" w:line="360" w:lineRule="auto"/>
        <w:ind w:firstLine="720"/>
        <w:rPr>
          <w:rFonts w:ascii="Times New Roman" w:hAnsi="Times New Roman"/>
          <w:szCs w:val="26"/>
        </w:rPr>
      </w:pPr>
    </w:p>
    <w:p w14:paraId="6AC8E51A" w14:textId="77777777" w:rsidR="004B4BB1" w:rsidRDefault="004B4BB1" w:rsidP="00A574F0">
      <w:pPr>
        <w:pStyle w:val="BodyText"/>
        <w:spacing w:after="0" w:line="360" w:lineRule="auto"/>
        <w:ind w:firstLine="720"/>
        <w:rPr>
          <w:rFonts w:ascii="Times New Roman" w:hAnsi="Times New Roman"/>
          <w:szCs w:val="26"/>
        </w:rPr>
      </w:pPr>
    </w:p>
    <w:p w14:paraId="71F4BF70" w14:textId="77777777" w:rsidR="004B4BB1" w:rsidRDefault="004B4BB1" w:rsidP="00A574F0">
      <w:pPr>
        <w:pStyle w:val="BodyText"/>
        <w:spacing w:after="0" w:line="360" w:lineRule="auto"/>
        <w:ind w:firstLine="720"/>
        <w:rPr>
          <w:rFonts w:ascii="Times New Roman" w:hAnsi="Times New Roman"/>
          <w:szCs w:val="26"/>
        </w:rPr>
      </w:pPr>
    </w:p>
    <w:p w14:paraId="087C6295" w14:textId="77777777" w:rsidR="004B4BB1" w:rsidRDefault="004B4BB1" w:rsidP="00A574F0">
      <w:pPr>
        <w:pStyle w:val="BodyText"/>
        <w:spacing w:after="0" w:line="360" w:lineRule="auto"/>
        <w:ind w:firstLine="720"/>
        <w:rPr>
          <w:rFonts w:ascii="Times New Roman" w:hAnsi="Times New Roman"/>
          <w:szCs w:val="26"/>
        </w:rPr>
      </w:pPr>
    </w:p>
    <w:p w14:paraId="441BBDCD" w14:textId="77777777" w:rsidR="004B4BB1" w:rsidRDefault="004B4BB1" w:rsidP="00A574F0">
      <w:pPr>
        <w:pStyle w:val="BodyText"/>
        <w:spacing w:after="0" w:line="360" w:lineRule="auto"/>
        <w:ind w:firstLine="720"/>
        <w:rPr>
          <w:rFonts w:ascii="Times New Roman" w:hAnsi="Times New Roman"/>
          <w:szCs w:val="26"/>
        </w:rPr>
      </w:pPr>
    </w:p>
    <w:p w14:paraId="6A8A0AFB" w14:textId="77777777" w:rsidR="004B4BB1" w:rsidRDefault="004B4BB1" w:rsidP="00A574F0">
      <w:pPr>
        <w:pStyle w:val="BodyText"/>
        <w:spacing w:after="0" w:line="360" w:lineRule="auto"/>
        <w:ind w:firstLine="720"/>
        <w:rPr>
          <w:rFonts w:ascii="Times New Roman" w:hAnsi="Times New Roman"/>
          <w:szCs w:val="26"/>
        </w:rPr>
      </w:pPr>
    </w:p>
    <w:p w14:paraId="02323170" w14:textId="77777777" w:rsidR="004B4BB1" w:rsidRDefault="004B4BB1" w:rsidP="00A574F0">
      <w:pPr>
        <w:pStyle w:val="BodyText"/>
        <w:spacing w:after="0" w:line="360" w:lineRule="auto"/>
        <w:ind w:firstLine="720"/>
        <w:rPr>
          <w:rFonts w:ascii="Times New Roman" w:hAnsi="Times New Roman"/>
          <w:szCs w:val="26"/>
        </w:rPr>
      </w:pPr>
    </w:p>
    <w:p w14:paraId="2D02D3B5" w14:textId="77777777" w:rsidR="004B4BB1" w:rsidRDefault="004B4BB1" w:rsidP="00A574F0">
      <w:pPr>
        <w:pStyle w:val="BodyText"/>
        <w:spacing w:after="0" w:line="360" w:lineRule="auto"/>
        <w:ind w:firstLine="720"/>
        <w:rPr>
          <w:rFonts w:ascii="Times New Roman" w:hAnsi="Times New Roman"/>
          <w:szCs w:val="26"/>
        </w:rPr>
      </w:pPr>
    </w:p>
    <w:p w14:paraId="404D6806" w14:textId="77777777" w:rsidR="004B4BB1" w:rsidRDefault="004B4BB1" w:rsidP="00A574F0">
      <w:pPr>
        <w:pStyle w:val="BodyText"/>
        <w:spacing w:after="0" w:line="360" w:lineRule="auto"/>
        <w:ind w:firstLine="720"/>
        <w:rPr>
          <w:rFonts w:ascii="Times New Roman" w:hAnsi="Times New Roman"/>
          <w:szCs w:val="26"/>
        </w:rPr>
      </w:pPr>
    </w:p>
    <w:p w14:paraId="318E76D9" w14:textId="77777777" w:rsidR="004B4BB1" w:rsidRDefault="004B4BB1" w:rsidP="00A574F0">
      <w:pPr>
        <w:pStyle w:val="BodyText"/>
        <w:spacing w:after="0" w:line="360" w:lineRule="auto"/>
        <w:ind w:firstLine="720"/>
        <w:rPr>
          <w:rFonts w:ascii="Times New Roman" w:hAnsi="Times New Roman"/>
          <w:szCs w:val="26"/>
        </w:rPr>
      </w:pPr>
    </w:p>
    <w:p w14:paraId="52F68D8A" w14:textId="77777777" w:rsidR="004B4BB1" w:rsidRDefault="004B4BB1" w:rsidP="00A574F0">
      <w:pPr>
        <w:pStyle w:val="BodyText"/>
        <w:spacing w:after="0" w:line="360" w:lineRule="auto"/>
        <w:ind w:firstLine="720"/>
        <w:rPr>
          <w:rFonts w:ascii="Times New Roman" w:hAnsi="Times New Roman"/>
          <w:szCs w:val="26"/>
        </w:rPr>
      </w:pPr>
    </w:p>
    <w:p w14:paraId="4F2E8A13" w14:textId="77777777" w:rsidR="004B4BB1" w:rsidRDefault="004B4BB1" w:rsidP="00A574F0">
      <w:pPr>
        <w:pStyle w:val="BodyText"/>
        <w:spacing w:after="0" w:line="360" w:lineRule="auto"/>
        <w:ind w:firstLine="720"/>
        <w:rPr>
          <w:rFonts w:ascii="Times New Roman" w:hAnsi="Times New Roman"/>
          <w:szCs w:val="26"/>
        </w:rPr>
      </w:pPr>
    </w:p>
    <w:p w14:paraId="41C0CE2E" w14:textId="77777777" w:rsidR="004B4BB1" w:rsidRDefault="004B4BB1" w:rsidP="00A574F0">
      <w:pPr>
        <w:pStyle w:val="BodyText"/>
        <w:spacing w:after="0" w:line="360" w:lineRule="auto"/>
        <w:ind w:firstLine="720"/>
        <w:rPr>
          <w:rFonts w:ascii="Times New Roman" w:hAnsi="Times New Roman"/>
          <w:szCs w:val="26"/>
        </w:rPr>
      </w:pPr>
    </w:p>
    <w:p w14:paraId="07701420" w14:textId="77777777" w:rsidR="004B4BB1" w:rsidRPr="0097106C" w:rsidRDefault="004B4BB1" w:rsidP="00A574F0">
      <w:pPr>
        <w:pStyle w:val="BodyText"/>
        <w:spacing w:after="0" w:line="360" w:lineRule="auto"/>
        <w:ind w:firstLine="720"/>
        <w:rPr>
          <w:rFonts w:ascii="Times New Roman" w:hAnsi="Times New Roman"/>
          <w:szCs w:val="26"/>
        </w:rPr>
      </w:pPr>
    </w:p>
    <w:p w14:paraId="2AAD420D" w14:textId="6242A973" w:rsidR="00FF11B8" w:rsidRPr="00DA49FD" w:rsidRDefault="00EC247A" w:rsidP="00B41C80">
      <w:pPr>
        <w:pStyle w:val="Heading1"/>
        <w:rPr>
          <w:rFonts w:eastAsia="DengXian Light"/>
          <w:lang w:val="en-US" w:eastAsia="zh-CN"/>
        </w:rPr>
      </w:pPr>
      <w:r w:rsidRPr="00D05B44">
        <w:rPr>
          <w:lang w:val="nl-NL"/>
        </w:rPr>
        <w:lastRenderedPageBreak/>
        <w:t xml:space="preserve"> </w:t>
      </w:r>
      <w:bookmarkStart w:id="35" w:name="_Toc129585110"/>
      <w:bookmarkStart w:id="36" w:name="_Toc134720560"/>
      <w:bookmarkStart w:id="37" w:name="_Toc135813236"/>
      <w:bookmarkStart w:id="38" w:name="_Toc182424508"/>
      <w:r w:rsidR="00FF11B8" w:rsidRPr="00D05B44">
        <w:t>CHƯƠNG 1</w:t>
      </w:r>
      <w:bookmarkStart w:id="39" w:name="_Toc129585111"/>
      <w:bookmarkStart w:id="40" w:name="_Toc134720561"/>
      <w:bookmarkStart w:id="41" w:name="_Toc135813237"/>
      <w:bookmarkEnd w:id="35"/>
      <w:bookmarkEnd w:id="36"/>
      <w:bookmarkEnd w:id="37"/>
      <w:r w:rsidR="00AF74B8" w:rsidRPr="00D05B44">
        <w:t xml:space="preserve"> </w:t>
      </w:r>
      <w:bookmarkStart w:id="42" w:name="_Toc179375544"/>
      <w:bookmarkEnd w:id="39"/>
      <w:bookmarkEnd w:id="40"/>
      <w:bookmarkEnd w:id="41"/>
      <w:r w:rsidR="00CF620B" w:rsidRPr="00CF620B">
        <w:rPr>
          <w:rFonts w:eastAsia="DengXian Light"/>
          <w:lang w:val="en-US" w:eastAsia="zh-CN"/>
        </w:rPr>
        <w:t>TỔNG</w:t>
      </w:r>
      <w:r w:rsidR="00CF620B" w:rsidRPr="00CF620B">
        <w:rPr>
          <w:rFonts w:eastAsia="DengXian Light"/>
          <w:lang w:eastAsia="zh-CN"/>
        </w:rPr>
        <w:t xml:space="preserve"> QUAN VỀ BÀI TOÁN PHÁT HIỆN VẬN ĐỘNG BẤT</w:t>
      </w:r>
      <w:r w:rsidR="00CF620B" w:rsidRPr="00CF620B">
        <w:rPr>
          <w:rFonts w:eastAsia="DengXian Light"/>
          <w:lang w:val="en-US" w:eastAsia="zh-CN"/>
        </w:rPr>
        <w:t xml:space="preserve"> </w:t>
      </w:r>
      <w:r w:rsidR="00CF620B" w:rsidRPr="00CF620B">
        <w:rPr>
          <w:rFonts w:eastAsia="DengXian Light"/>
          <w:lang w:eastAsia="zh-CN"/>
        </w:rPr>
        <w:t>THƯỜNG</w:t>
      </w:r>
      <w:bookmarkEnd w:id="38"/>
      <w:bookmarkEnd w:id="42"/>
    </w:p>
    <w:p w14:paraId="3E0AA3F3" w14:textId="77777777" w:rsidR="002C07B0" w:rsidRPr="002C07B0" w:rsidRDefault="007B3DA4" w:rsidP="00817DED">
      <w:pPr>
        <w:pStyle w:val="Heading2"/>
        <w:keepNext/>
        <w:keepLines/>
        <w:numPr>
          <w:ilvl w:val="1"/>
          <w:numId w:val="0"/>
        </w:numPr>
        <w:spacing w:before="0" w:after="0"/>
        <w:ind w:left="567" w:hanging="567"/>
        <w:rPr>
          <w:rFonts w:eastAsia="DengXian Light"/>
          <w:bCs/>
          <w:noProof w:val="0"/>
          <w:kern w:val="2"/>
          <w:sz w:val="26"/>
          <w:lang w:eastAsia="zh-CN"/>
          <w14:ligatures w14:val="standardContextual"/>
        </w:rPr>
      </w:pPr>
      <w:bookmarkStart w:id="43" w:name="_Toc182424509"/>
      <w:r w:rsidRPr="00D05B44">
        <w:rPr>
          <w:lang w:val="nl-NL"/>
        </w:rPr>
        <w:t>1</w:t>
      </w:r>
      <w:r w:rsidRPr="00D05B44">
        <w:rPr>
          <w:lang w:val="vi-VN"/>
        </w:rPr>
        <w:t xml:space="preserve">.1. </w:t>
      </w:r>
      <w:bookmarkStart w:id="44" w:name="_Toc179375545"/>
      <w:bookmarkStart w:id="45" w:name="_Toc129585113"/>
      <w:bookmarkStart w:id="46" w:name="_Toc134720563"/>
      <w:r w:rsidR="002C07B0" w:rsidRPr="002C07B0">
        <w:rPr>
          <w:rFonts w:eastAsia="DengXian Light"/>
          <w:bCs/>
          <w:noProof w:val="0"/>
          <w:kern w:val="2"/>
          <w:sz w:val="26"/>
          <w:lang w:val="vi-VN" w:eastAsia="zh-CN"/>
          <w14:ligatures w14:val="standardContextual"/>
        </w:rPr>
        <w:t>Bài toán</w:t>
      </w:r>
      <w:bookmarkEnd w:id="43"/>
      <w:bookmarkEnd w:id="44"/>
    </w:p>
    <w:p w14:paraId="39406B4F" w14:textId="73DF5AF1" w:rsidR="002C07B0" w:rsidRPr="002C07B0" w:rsidRDefault="002C7F17" w:rsidP="00356B13">
      <w:pPr>
        <w:keepNext/>
        <w:keepLines/>
        <w:numPr>
          <w:ilvl w:val="2"/>
          <w:numId w:val="0"/>
        </w:numPr>
        <w:tabs>
          <w:tab w:val="left" w:pos="993"/>
        </w:tabs>
        <w:spacing w:line="360" w:lineRule="auto"/>
        <w:ind w:left="1134" w:hanging="850"/>
        <w:jc w:val="both"/>
        <w:outlineLvl w:val="2"/>
        <w:rPr>
          <w:rFonts w:eastAsia="DengXian Light"/>
          <w:b/>
          <w:bCs/>
          <w:kern w:val="2"/>
          <w:sz w:val="26"/>
          <w:szCs w:val="26"/>
          <w:lang w:val="vi-VN" w:eastAsia="zh-CN"/>
          <w14:ligatures w14:val="standardContextual"/>
        </w:rPr>
      </w:pPr>
      <w:bookmarkStart w:id="47" w:name="_Toc179375546"/>
      <w:bookmarkStart w:id="48" w:name="_Toc182424510"/>
      <w:r>
        <w:rPr>
          <w:rFonts w:eastAsia="DengXian Light"/>
          <w:b/>
          <w:bCs/>
          <w:kern w:val="2"/>
          <w:sz w:val="26"/>
          <w:szCs w:val="26"/>
          <w:lang w:eastAsia="zh-CN"/>
          <w14:ligatures w14:val="standardContextual"/>
        </w:rPr>
        <w:t xml:space="preserve">1.1.1. </w:t>
      </w:r>
      <w:r w:rsidR="002C07B0" w:rsidRPr="002C07B0">
        <w:rPr>
          <w:rFonts w:eastAsia="DengXian Light"/>
          <w:b/>
          <w:bCs/>
          <w:kern w:val="2"/>
          <w:sz w:val="26"/>
          <w:szCs w:val="26"/>
          <w:lang w:val="vi-VN" w:eastAsia="zh-CN"/>
          <w14:ligatures w14:val="standardContextual"/>
        </w:rPr>
        <w:t>Giới thiệu</w:t>
      </w:r>
      <w:bookmarkEnd w:id="47"/>
      <w:bookmarkEnd w:id="48"/>
    </w:p>
    <w:p w14:paraId="77617ADB" w14:textId="77777777" w:rsidR="002C07B0" w:rsidRPr="002C07B0" w:rsidRDefault="002C07B0" w:rsidP="002C07B0">
      <w:pPr>
        <w:spacing w:after="80" w:line="360" w:lineRule="auto"/>
        <w:ind w:firstLine="567"/>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Vận động bất thường là những vận động không có tính chủ ý, khoảng thời gian của hành động ngắn, và thường để lại hậu quả không mong muốn cho con người như: chấn thương, va đập… Vận động bất thường điển hình như ngã, có thể diễn ra trong quá trình con người đang thực hiện các hoạt động thường ngày, không có tính thường xuyên và không được dự báo trước. Bài toán phát hiện vận động bất thường hiện đang thu hút được sự quan tâm của các nhà nghiên cứu vì nó có nhiều ứng dụng thực tế như trợ giúp chăm sóc người cao tuổi, cảnh báo sớm nhằm giảm tối đa mức độ nghiêm trọng của hành vi…</w:t>
      </w:r>
    </w:p>
    <w:p w14:paraId="71B3167F" w14:textId="77777777" w:rsidR="002C07B0" w:rsidRPr="002C07B0" w:rsidRDefault="002C07B0" w:rsidP="002C07B0">
      <w:pPr>
        <w:keepNext/>
        <w:spacing w:after="80" w:line="360" w:lineRule="auto"/>
        <w:jc w:val="both"/>
        <w:rPr>
          <w:rFonts w:ascii="Aptos" w:eastAsia="DengXian" w:hAnsi="Aptos"/>
          <w:kern w:val="2"/>
          <w:sz w:val="24"/>
          <w:szCs w:val="24"/>
          <w:lang w:eastAsia="zh-CN"/>
          <w14:ligatures w14:val="standardContextual"/>
        </w:rPr>
      </w:pPr>
      <w:r w:rsidRPr="002C07B0">
        <w:rPr>
          <w:rFonts w:eastAsia="DengXian"/>
          <w:noProof/>
          <w:kern w:val="2"/>
          <w:sz w:val="26"/>
          <w:szCs w:val="26"/>
          <w:lang w:val="vi-VN" w:eastAsia="zh-CN"/>
          <w14:ligatures w14:val="standardContextual"/>
        </w:rPr>
        <w:drawing>
          <wp:inline distT="0" distB="0" distL="0" distR="0" wp14:anchorId="34428A21" wp14:editId="607049D8">
            <wp:extent cx="5610225" cy="2562225"/>
            <wp:effectExtent l="0" t="0" r="9525" b="9525"/>
            <wp:docPr id="953224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24284" name="Picture 1"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0225" cy="2562225"/>
                    </a:xfrm>
                    <a:prstGeom prst="rect">
                      <a:avLst/>
                    </a:prstGeom>
                  </pic:spPr>
                </pic:pic>
              </a:graphicData>
            </a:graphic>
          </wp:inline>
        </w:drawing>
      </w:r>
    </w:p>
    <w:p w14:paraId="20FDE6AD" w14:textId="4BBCD136" w:rsidR="00927439" w:rsidRPr="001B3498" w:rsidRDefault="00927439" w:rsidP="00560E0E">
      <w:pPr>
        <w:pStyle w:val="FigureCaption"/>
      </w:pPr>
      <w:bookmarkStart w:id="49" w:name="_Toc134726089"/>
      <w:bookmarkStart w:id="50" w:name="_Toc182424314"/>
      <w:r w:rsidRPr="00D05B44">
        <w:t>Hình</w:t>
      </w:r>
      <w:r w:rsidRPr="00D05B44">
        <w:rPr>
          <w:spacing w:val="10"/>
        </w:rPr>
        <w:t xml:space="preserve"> </w:t>
      </w:r>
      <w:r w:rsidRPr="00D05B44">
        <w:t>1.1</w:t>
      </w:r>
      <w:r w:rsidRPr="00D05B44">
        <w:rPr>
          <w:spacing w:val="9"/>
        </w:rPr>
        <w:t xml:space="preserve"> </w:t>
      </w:r>
      <w:bookmarkEnd w:id="49"/>
      <w:r>
        <w:t>Minh họa phát hiện bất thường</w:t>
      </w:r>
      <w:bookmarkEnd w:id="50"/>
    </w:p>
    <w:p w14:paraId="1BB62127" w14:textId="77777777" w:rsidR="002C07B0" w:rsidRPr="002C07B0" w:rsidRDefault="002C07B0" w:rsidP="002C07B0">
      <w:pPr>
        <w:spacing w:after="80" w:line="360" w:lineRule="auto"/>
        <w:ind w:firstLine="567"/>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Tuy nhiên, hiện nay những hệ thống phát hiện vận động bất thường có thể gặp khó khăn trong quá trình huấn luyện do dữ liệu về hành động, hành vi khá khan hiếm. Sự hạn chế của dữ liệu huấn luyện dẫn đến hiệu suất của các hệ thống phát hiện vận động bất thường không cao, kết quả đưa ra có thể không chính xác.</w:t>
      </w:r>
    </w:p>
    <w:p w14:paraId="3522863F" w14:textId="77777777" w:rsidR="002C07B0" w:rsidRPr="002C07B0" w:rsidRDefault="002C07B0" w:rsidP="002C07B0">
      <w:pPr>
        <w:spacing w:after="80" w:line="360" w:lineRule="auto"/>
        <w:ind w:firstLine="567"/>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 xml:space="preserve">Nếu xét theo khía cạnh cảm biến sử dụng, các nghiên cứu phát hiện vận động thường tiếp cận theo các phương pháp như: Phân tích hình ảnh hoạt động ở người </w:t>
      </w:r>
      <w:r w:rsidRPr="002C07B0">
        <w:rPr>
          <w:rFonts w:eastAsia="DengXian"/>
          <w:kern w:val="2"/>
          <w:sz w:val="26"/>
          <w:szCs w:val="26"/>
          <w:lang w:val="vi-VN" w:eastAsia="zh-CN"/>
          <w14:ligatures w14:val="standardContextual"/>
        </w:rPr>
        <w:lastRenderedPageBreak/>
        <w:t>bằng camera hay còn gọi thị giác máy, phân tích dữ liệu cảm biến từ các bộ cảm biến được tích hợp vào môi trường hoặc vật dụng và phân tích dữ liệu cảm biến từ các bộ cảm biến được đeo trên người (cảm biến đeo). So sánh với cách tiếp cận thị giác máy, nếu sử dụng các cảm biến đeo có thể thực hiện theo dõi hành vi người dùng liên tục trong một thời gian dài, các cảm biến đeo cũng không gây ra cảm giác mất quyền riêng tư cho người dùng, nó ít chịu tác động của môi trường như ánh sáng, vật cản… Thế nhưng, việc sử dụng các cảm biến đeo cũng đặt ra các thách thức như: Dữ liệu thu thập từ nhiều cảm biến là không đồng nhất, khả năng lưu trữ, xử lý dữ liệu và năng lượng để cảm biến có thể hoạt động trong một thời gian dài còn hạn chế.</w:t>
      </w:r>
    </w:p>
    <w:p w14:paraId="0884F7C1" w14:textId="77777777" w:rsidR="002C07B0" w:rsidRPr="002C07B0" w:rsidRDefault="002C07B0" w:rsidP="002C07B0">
      <w:pPr>
        <w:spacing w:after="80" w:line="360" w:lineRule="auto"/>
        <w:ind w:firstLine="567"/>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Nếu xét theo khía cạnh xử lý dữ liệu, các nghiên cứu về phát hiện vận động bất thường tiếp cận theo hai hướng chính: Sử dụng các phương pháp học máy; sử dụng các phương pháp học máy kết hợp khai phá dữ liệu để phát hiện các ngoại lệ.</w:t>
      </w:r>
    </w:p>
    <w:p w14:paraId="70216AEC" w14:textId="4667A7CC" w:rsidR="002C07B0" w:rsidRPr="002C07B0" w:rsidRDefault="002C7F17" w:rsidP="002C07B0">
      <w:pPr>
        <w:keepNext/>
        <w:keepLines/>
        <w:numPr>
          <w:ilvl w:val="2"/>
          <w:numId w:val="0"/>
        </w:numPr>
        <w:tabs>
          <w:tab w:val="left" w:pos="993"/>
        </w:tabs>
        <w:spacing w:after="80" w:line="360" w:lineRule="auto"/>
        <w:ind w:left="709" w:hanging="425"/>
        <w:jc w:val="both"/>
        <w:outlineLvl w:val="2"/>
        <w:rPr>
          <w:rFonts w:eastAsia="DengXian Light"/>
          <w:b/>
          <w:bCs/>
          <w:kern w:val="2"/>
          <w:sz w:val="26"/>
          <w:szCs w:val="26"/>
          <w:lang w:val="vi-VN" w:eastAsia="zh-CN"/>
          <w14:ligatures w14:val="standardContextual"/>
        </w:rPr>
      </w:pPr>
      <w:bookmarkStart w:id="51" w:name="_Toc179375547"/>
      <w:bookmarkStart w:id="52" w:name="_Toc182424511"/>
      <w:r>
        <w:rPr>
          <w:rFonts w:eastAsia="DengXian Light"/>
          <w:b/>
          <w:bCs/>
          <w:kern w:val="2"/>
          <w:sz w:val="26"/>
          <w:szCs w:val="26"/>
          <w:lang w:eastAsia="zh-CN"/>
          <w14:ligatures w14:val="standardContextual"/>
        </w:rPr>
        <w:t xml:space="preserve">1.1.2. </w:t>
      </w:r>
      <w:r w:rsidR="002C07B0" w:rsidRPr="002C07B0">
        <w:rPr>
          <w:rFonts w:eastAsia="DengXian Light"/>
          <w:b/>
          <w:bCs/>
          <w:kern w:val="2"/>
          <w:sz w:val="26"/>
          <w:szCs w:val="26"/>
          <w:lang w:val="vi-VN" w:eastAsia="zh-CN"/>
          <w14:ligatures w14:val="standardContextual"/>
        </w:rPr>
        <w:t>Tại sao phải phát hiện vận động bất thường</w:t>
      </w:r>
      <w:bookmarkEnd w:id="51"/>
      <w:bookmarkEnd w:id="52"/>
    </w:p>
    <w:p w14:paraId="4D0FC855" w14:textId="77777777" w:rsidR="002C07B0" w:rsidRPr="002C07B0" w:rsidRDefault="002C07B0" w:rsidP="002C07B0">
      <w:pPr>
        <w:keepNext/>
        <w:spacing w:after="160" w:line="278" w:lineRule="auto"/>
        <w:jc w:val="center"/>
        <w:rPr>
          <w:rFonts w:ascii="Aptos" w:eastAsia="DengXian" w:hAnsi="Aptos"/>
          <w:kern w:val="2"/>
          <w:sz w:val="24"/>
          <w:szCs w:val="24"/>
          <w:lang w:eastAsia="zh-CN"/>
          <w14:ligatures w14:val="standardContextual"/>
        </w:rPr>
      </w:pPr>
      <w:r w:rsidRPr="002C07B0">
        <w:rPr>
          <w:rFonts w:ascii="Aptos" w:eastAsia="DengXian" w:hAnsi="Aptos"/>
          <w:noProof/>
          <w:kern w:val="2"/>
          <w:sz w:val="24"/>
          <w:szCs w:val="24"/>
          <w:lang w:val="vi-VN" w:eastAsia="zh-CN"/>
          <w14:ligatures w14:val="standardContextual"/>
        </w:rPr>
        <w:drawing>
          <wp:inline distT="0" distB="0" distL="0" distR="0" wp14:anchorId="31D1BC1B" wp14:editId="45C18969">
            <wp:extent cx="5380355" cy="2733675"/>
            <wp:effectExtent l="0" t="0" r="0" b="9525"/>
            <wp:docPr id="699343029" name="Picture 2" descr="A diagram of an overview of an overview of an overview of an overview of an overview of an overview of an overview of an overview of an overview of an overview of an overview of an overview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43029" name="Picture 2" descr="A diagram of an overview of an overview of an overview of an overview of an overview of an overview of an overview of an overview of an overview of an overview of an overview of an overview of&#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3969" cy="2740592"/>
                    </a:xfrm>
                    <a:prstGeom prst="rect">
                      <a:avLst/>
                    </a:prstGeom>
                  </pic:spPr>
                </pic:pic>
              </a:graphicData>
            </a:graphic>
          </wp:inline>
        </w:drawing>
      </w:r>
    </w:p>
    <w:p w14:paraId="71855498" w14:textId="42345975" w:rsidR="002C07B0" w:rsidRPr="002C07B0" w:rsidRDefault="00A77AC4" w:rsidP="00560E0E">
      <w:pPr>
        <w:pStyle w:val="FigureCaption"/>
      </w:pPr>
      <w:bookmarkStart w:id="53" w:name="_Toc134726096"/>
      <w:bookmarkStart w:id="54" w:name="_Toc135810395"/>
      <w:bookmarkStart w:id="55" w:name="_Toc179375398"/>
      <w:bookmarkStart w:id="56" w:name="_Toc182424315"/>
      <w:r w:rsidRPr="00D05B44">
        <w:rPr>
          <w:spacing w:val="-2"/>
        </w:rPr>
        <w:t>H</w:t>
      </w:r>
      <w:r w:rsidRPr="00D05B44">
        <w:rPr>
          <w:spacing w:val="2"/>
        </w:rPr>
        <w:t>ì</w:t>
      </w:r>
      <w:r w:rsidRPr="00D05B44">
        <w:t>nh</w:t>
      </w:r>
      <w:r w:rsidRPr="00D05B44">
        <w:rPr>
          <w:spacing w:val="11"/>
        </w:rPr>
        <w:t xml:space="preserve"> </w:t>
      </w:r>
      <w:r w:rsidRPr="00D05B44">
        <w:t>1.2</w:t>
      </w:r>
      <w:r w:rsidRPr="00D05B44">
        <w:rPr>
          <w:spacing w:val="8"/>
        </w:rPr>
        <w:t xml:space="preserve"> </w:t>
      </w:r>
      <w:bookmarkEnd w:id="53"/>
      <w:bookmarkEnd w:id="54"/>
      <w:r w:rsidR="002C07B0" w:rsidRPr="002C07B0">
        <w:t>Ứng dụng của phát hiện bất thường</w:t>
      </w:r>
      <w:bookmarkEnd w:id="55"/>
      <w:bookmarkEnd w:id="56"/>
    </w:p>
    <w:p w14:paraId="230B44C1" w14:textId="77777777" w:rsidR="002C07B0" w:rsidRPr="002C07B0" w:rsidRDefault="002C07B0" w:rsidP="002C07B0">
      <w:pPr>
        <w:spacing w:after="80" w:line="360" w:lineRule="auto"/>
        <w:ind w:firstLine="567"/>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 xml:space="preserve">Bài toán phát hiện vận động bất thường có nhiều ứng dụng trong các lĩnh vực chăm sóc sức khỏe, an ninh – an toàn và bảo mật. Trong lĩnh vực chăm sóc sức khỏe, vận động bất thường gây ra những hậu quả đáng tiế cho con người (điển hình là ngã) hay có thể là những biểu hiện ban đầu ở người có bệnh lý về vận động. Do vậy, rất </w:t>
      </w:r>
      <w:r w:rsidRPr="002C07B0">
        <w:rPr>
          <w:rFonts w:eastAsia="DengXian"/>
          <w:kern w:val="2"/>
          <w:sz w:val="26"/>
          <w:szCs w:val="26"/>
          <w:lang w:val="vi-VN" w:eastAsia="zh-CN"/>
          <w14:ligatures w14:val="standardContextual"/>
        </w:rPr>
        <w:lastRenderedPageBreak/>
        <w:t>cần có một hệ thống phát hiện vận động bất thường giúp theo dõi, hỗ trợ người bệnh, người cao tuổi, hơn nữa có thể phát hiện và cảnh báo sớm nhằm tối thiểu hóa hậu quả. Đối với lĩnh vực an ninh – an toàn và bảo mật, giả sử cần theo dõi hoạt động của tất cả mọi người trong một khu vực cần bảo vệ đặc biệt, người ta sử dụng các cảm biến (có thể gắn trên các cá thể định danh). Các cảm biến giúp theo dõi hoạt động, nếu có hành động hoặc hành vi được coi là bất thường, hệ thống sẽ cảnh báo cho bộ phận quản lý về rủi ro an ninh – an toàn.</w:t>
      </w:r>
    </w:p>
    <w:p w14:paraId="02596B92" w14:textId="77777777" w:rsidR="002C07B0" w:rsidRPr="002C07B0" w:rsidRDefault="002C07B0" w:rsidP="002C07B0">
      <w:pPr>
        <w:spacing w:after="80" w:line="360" w:lineRule="auto"/>
        <w:ind w:firstLine="567"/>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Đã có nhiều nghiên cứu thành công trong việc nhận dạng hoạt động hằng ngày của con người như đi, đứng, ngồi, chạy, nhảy hay tập luyện thể thao v.v. Nhưng ở đây, vận động bất thường có tính chất là vận động không thường xuyên xảy ra, thời gian diễn ra nhanh, không có tính chủ động, là vận động phức tạp, khó mô tả chính xác, ít lặp lại, những điều này dẫn đến việc thu thập dữ liệu huấn luyện cho các hệ thống phát hiện gặp nhiều khó khăn, làm cho hiệu suất phát hiện VĐBT của các hệ thống thường không cao khi triển khai trong thực tế. Đây cũng là thách thức lớn cần giải quyết đối với bài toán phát hiện vận động bất thường.</w:t>
      </w:r>
    </w:p>
    <w:p w14:paraId="3B807025" w14:textId="6A1CF5D1" w:rsidR="002C07B0" w:rsidRPr="002C07B0" w:rsidRDefault="002C7F17" w:rsidP="002C07B0">
      <w:pPr>
        <w:keepNext/>
        <w:keepLines/>
        <w:numPr>
          <w:ilvl w:val="2"/>
          <w:numId w:val="0"/>
        </w:numPr>
        <w:tabs>
          <w:tab w:val="left" w:pos="993"/>
        </w:tabs>
        <w:spacing w:before="160" w:after="80" w:line="278" w:lineRule="auto"/>
        <w:ind w:left="709" w:hanging="425"/>
        <w:outlineLvl w:val="2"/>
        <w:rPr>
          <w:rFonts w:eastAsia="DengXian Light"/>
          <w:b/>
          <w:bCs/>
          <w:kern w:val="2"/>
          <w:sz w:val="26"/>
          <w:szCs w:val="26"/>
          <w:lang w:val="vi-VN" w:eastAsia="zh-CN"/>
          <w14:ligatures w14:val="standardContextual"/>
        </w:rPr>
      </w:pPr>
      <w:bookmarkStart w:id="57" w:name="_Toc179375548"/>
      <w:bookmarkStart w:id="58" w:name="_Toc182424512"/>
      <w:r w:rsidRPr="001B2081">
        <w:rPr>
          <w:rFonts w:eastAsia="DengXian Light"/>
          <w:b/>
          <w:bCs/>
          <w:kern w:val="2"/>
          <w:sz w:val="26"/>
          <w:szCs w:val="26"/>
          <w:lang w:eastAsia="zh-CN"/>
          <w14:ligatures w14:val="standardContextual"/>
        </w:rPr>
        <w:t xml:space="preserve">1.1.3. </w:t>
      </w:r>
      <w:r w:rsidR="002C07B0" w:rsidRPr="002C07B0">
        <w:rPr>
          <w:rFonts w:eastAsia="DengXian Light"/>
          <w:b/>
          <w:bCs/>
          <w:kern w:val="2"/>
          <w:sz w:val="26"/>
          <w:szCs w:val="26"/>
          <w:lang w:val="vi-VN" w:eastAsia="zh-CN"/>
          <w14:ligatures w14:val="standardContextual"/>
        </w:rPr>
        <w:t>Các thách thức trong bài toán phát hiện bất thường cho IoT</w:t>
      </w:r>
      <w:bookmarkEnd w:id="57"/>
      <w:bookmarkEnd w:id="58"/>
    </w:p>
    <w:p w14:paraId="495B0672" w14:textId="77777777" w:rsidR="002C07B0" w:rsidRPr="002C07B0" w:rsidRDefault="002C07B0" w:rsidP="002C07B0">
      <w:pPr>
        <w:spacing w:line="360" w:lineRule="auto"/>
        <w:ind w:firstLine="720"/>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Trong những năm gần đây, ứng dụng các kỹ thuật học máy (Machine Learning) phát hiện bất thường để bảo hệ, cảnh báo sớm cho các hệ thống IoT đã có những bước phát triển manh mẽ. Các mô hình học máy được huấn luyện trên tập dữ liệu bình thường và bất thường, sau đó được sử dụng để xây dựng một mô hình có khả năng phân loại và phát hiện các điểm bất thường trong dữ liệu. Tuy nhiên, việc phát triển các phương pháp phát hiện bất thường trên các hệ thống IoT đầy thách thức do một số yếu tố như:</w:t>
      </w:r>
    </w:p>
    <w:p w14:paraId="44132D70" w14:textId="77777777" w:rsidR="002C07B0" w:rsidRPr="002C07B0" w:rsidRDefault="002C07B0" w:rsidP="00857F1D">
      <w:pPr>
        <w:numPr>
          <w:ilvl w:val="0"/>
          <w:numId w:val="50"/>
        </w:numPr>
        <w:spacing w:after="160" w:line="360" w:lineRule="auto"/>
        <w:ind w:left="993" w:hanging="426"/>
        <w:contextualSpacing/>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Dữ liệu không chuẩn: Dữ liệu từ các thiết bị IoT có thể không đồng nhất về cấu trúc và định dạng, điều này làm cho việc phát hiện bất thường trở nên phức tạp. Sự không thống nhất này có thể làm giảm hiệu suất của các thuật toán phát hiện bất thường.</w:t>
      </w:r>
    </w:p>
    <w:p w14:paraId="2EC2FC5A" w14:textId="77777777" w:rsidR="002C07B0" w:rsidRPr="002C07B0" w:rsidRDefault="002C07B0" w:rsidP="00857F1D">
      <w:pPr>
        <w:numPr>
          <w:ilvl w:val="0"/>
          <w:numId w:val="50"/>
        </w:numPr>
        <w:spacing w:after="160" w:line="360" w:lineRule="auto"/>
        <w:ind w:left="993" w:hanging="426"/>
        <w:contextualSpacing/>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 xml:space="preserve">Sự thay đổi môi trường: Môi trường hoạt động của các thiết bị IoT thường thay đổi đột ngột, ví dụ như sự biến đổi thời tiết, nhiễu mạng, hoặc thậm chí </w:t>
      </w:r>
      <w:r w:rsidRPr="002C07B0">
        <w:rPr>
          <w:rFonts w:eastAsia="DengXian"/>
          <w:kern w:val="2"/>
          <w:sz w:val="26"/>
          <w:szCs w:val="26"/>
          <w:lang w:val="vi-VN" w:eastAsia="zh-CN"/>
          <w14:ligatures w14:val="standardContextual"/>
        </w:rPr>
        <w:lastRenderedPageBreak/>
        <w:t>là sự can thiệp từ con người. Những thay đổi này có thể tạo ra các bất thường không mong muốn trong dữ liệu.</w:t>
      </w:r>
    </w:p>
    <w:p w14:paraId="0957DA4C" w14:textId="77777777" w:rsidR="002C07B0" w:rsidRPr="002C07B0" w:rsidRDefault="002C07B0" w:rsidP="00857F1D">
      <w:pPr>
        <w:numPr>
          <w:ilvl w:val="0"/>
          <w:numId w:val="50"/>
        </w:numPr>
        <w:spacing w:after="160" w:line="360" w:lineRule="auto"/>
        <w:ind w:left="993" w:hanging="426"/>
        <w:contextualSpacing/>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Sự thiếu hụt dữ liệu: Trong một số trường hợp, dữ liệu từ các thiết bị IoT có thể bị mất hoặc không đủ để đào tạo mô hình phát hiện bất thường. Sự thiếu hụt dữ liệu có thể làm giảm độ chính xác của quá trình phát hiện bất thường.</w:t>
      </w:r>
    </w:p>
    <w:p w14:paraId="0A5E41AC" w14:textId="77777777" w:rsidR="002C07B0" w:rsidRPr="002C07B0" w:rsidRDefault="002C07B0" w:rsidP="00857F1D">
      <w:pPr>
        <w:numPr>
          <w:ilvl w:val="0"/>
          <w:numId w:val="50"/>
        </w:numPr>
        <w:spacing w:after="160" w:line="360" w:lineRule="auto"/>
        <w:ind w:left="993" w:hanging="426"/>
        <w:contextualSpacing/>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Tính toán và tài nguyên hạn chế: Trong một số trường hợp, các thiết bị IoT có tính toán và tài nguyên hạn chế, làm cho việc triển khai các thuật toán phức tạp để phát hiện bất thường trở nên khó khăn. Đòi hỏi sự tinh giản và tối ưu trong các giải pháp phát hiện bất thường.</w:t>
      </w:r>
    </w:p>
    <w:p w14:paraId="5D0A0F77" w14:textId="77777777" w:rsidR="002C07B0" w:rsidRPr="002C07B0" w:rsidRDefault="002C07B0" w:rsidP="00857F1D">
      <w:pPr>
        <w:numPr>
          <w:ilvl w:val="0"/>
          <w:numId w:val="50"/>
        </w:numPr>
        <w:spacing w:after="160" w:line="360" w:lineRule="auto"/>
        <w:ind w:left="993" w:hanging="426"/>
        <w:contextualSpacing/>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Tính đa dạng của dữ liệu IoT: Dữ liệu từ các loại thiết bị IoT khác nhau có thể đa dạng, bao gồm dữ liệu từ cảm biến, camera, bộ cảm biến và hệ thống điều khiển. Việc kết hợp và phân tích dữ liệu đa dạng này đòi hỏi các kỹ thuật phát hiện bất thường phức tạp và linh hoạt.</w:t>
      </w:r>
    </w:p>
    <w:p w14:paraId="660039F8" w14:textId="77777777" w:rsidR="002C07B0" w:rsidRPr="002C07B0" w:rsidRDefault="002C07B0" w:rsidP="00857F1D">
      <w:pPr>
        <w:numPr>
          <w:ilvl w:val="0"/>
          <w:numId w:val="50"/>
        </w:numPr>
        <w:spacing w:after="160" w:line="360" w:lineRule="auto"/>
        <w:ind w:left="993" w:hanging="426"/>
        <w:contextualSpacing/>
        <w:jc w:val="both"/>
        <w:rPr>
          <w:rFonts w:eastAsia="DengXian"/>
          <w:kern w:val="2"/>
          <w:sz w:val="26"/>
          <w:szCs w:val="26"/>
          <w:lang w:val="vi-VN" w:eastAsia="zh-CN"/>
          <w14:ligatures w14:val="standardContextual"/>
        </w:rPr>
      </w:pPr>
      <w:r w:rsidRPr="002C07B0">
        <w:rPr>
          <w:rFonts w:eastAsia="DengXian"/>
          <w:kern w:val="2"/>
          <w:sz w:val="26"/>
          <w:szCs w:val="26"/>
          <w:lang w:val="vi-VN" w:eastAsia="zh-CN"/>
          <w14:ligatures w14:val="standardContextual"/>
        </w:rPr>
        <w:t>Thách thức về cập nhật và duy trì: Các thiết bị IoT thường được triển khai trong môi trường phức tạp và khó tiếp cận, làm cho việc cập nhật và duy trì các phần mềm và firmware trở nên khó khăn. Sự thiếu cập nhật có thể tạo ra các lỗ hổng bảo mật và làm giảm khả năng phát hiện bất thường.</w:t>
      </w:r>
    </w:p>
    <w:p w14:paraId="619B6366" w14:textId="5CCAAFB6" w:rsidR="00521358" w:rsidRDefault="00521358" w:rsidP="00184844">
      <w:pPr>
        <w:pStyle w:val="Heading2"/>
        <w:spacing w:before="0"/>
        <w:ind w:hanging="567"/>
        <w:rPr>
          <w:rFonts w:eastAsia="DengXian Light"/>
          <w:b w:val="0"/>
          <w:noProof w:val="0"/>
          <w:kern w:val="2"/>
          <w:sz w:val="26"/>
          <w:lang w:eastAsia="zh-CN"/>
          <w14:ligatures w14:val="standardContextual"/>
        </w:rPr>
      </w:pPr>
      <w:bookmarkStart w:id="59" w:name="_Toc182424513"/>
      <w:r w:rsidRPr="00D05B44">
        <w:t>1.2.</w:t>
      </w:r>
      <w:r w:rsidRPr="00D05B44">
        <w:rPr>
          <w:i/>
        </w:rPr>
        <w:t xml:space="preserve"> </w:t>
      </w:r>
      <w:bookmarkStart w:id="60" w:name="_Toc179375549"/>
      <w:bookmarkEnd w:id="45"/>
      <w:bookmarkEnd w:id="46"/>
      <w:r w:rsidR="00184844" w:rsidRPr="00817DED">
        <w:rPr>
          <w:rFonts w:eastAsia="DengXian Light"/>
          <w:bCs/>
          <w:noProof w:val="0"/>
          <w:kern w:val="2"/>
          <w:sz w:val="26"/>
          <w:lang w:val="vi-VN" w:eastAsia="zh-CN"/>
          <w14:ligatures w14:val="standardContextual"/>
        </w:rPr>
        <w:t>Tổng quan về các cảm biến sử dụng để nhận dạng hoạt động ở người</w:t>
      </w:r>
      <w:bookmarkEnd w:id="59"/>
      <w:bookmarkEnd w:id="60"/>
    </w:p>
    <w:p w14:paraId="19522E5D" w14:textId="00C96D32" w:rsidR="00021D8F" w:rsidRDefault="00021D8F" w:rsidP="00021D8F">
      <w:pPr>
        <w:rPr>
          <w:lang w:eastAsia="zh-CN"/>
        </w:rPr>
      </w:pPr>
      <w:r>
        <w:rPr>
          <w:noProof/>
          <w:lang w:val="vi-VN"/>
        </w:rPr>
        <w:drawing>
          <wp:inline distT="0" distB="0" distL="0" distR="0" wp14:anchorId="4A6ECE9C" wp14:editId="16E1320B">
            <wp:extent cx="5476875" cy="2009775"/>
            <wp:effectExtent l="0" t="0" r="0" b="9525"/>
            <wp:docPr id="83295305" name="Picture 3"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5305" name="Picture 3" descr="A diagram of a person's bod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2525" cy="2026527"/>
                    </a:xfrm>
                    <a:prstGeom prst="rect">
                      <a:avLst/>
                    </a:prstGeom>
                  </pic:spPr>
                </pic:pic>
              </a:graphicData>
            </a:graphic>
          </wp:inline>
        </w:drawing>
      </w:r>
    </w:p>
    <w:p w14:paraId="3557CAA3" w14:textId="06FF2636" w:rsidR="00021D8F" w:rsidRPr="00021D8F" w:rsidRDefault="00021D8F" w:rsidP="00560E0E">
      <w:pPr>
        <w:pStyle w:val="FigureCaption"/>
      </w:pPr>
      <w:bookmarkStart w:id="61" w:name="_Toc134726097"/>
      <w:bookmarkStart w:id="62" w:name="_Toc135810396"/>
      <w:bookmarkStart w:id="63" w:name="_Toc182424316"/>
      <w:r w:rsidRPr="00CF0544">
        <w:t>H</w:t>
      </w:r>
      <w:r w:rsidRPr="00CF0544">
        <w:rPr>
          <w:spacing w:val="2"/>
        </w:rPr>
        <w:t>ì</w:t>
      </w:r>
      <w:r w:rsidRPr="00CF0544">
        <w:t>nh</w:t>
      </w:r>
      <w:r w:rsidRPr="00CF0544">
        <w:rPr>
          <w:spacing w:val="10"/>
        </w:rPr>
        <w:t xml:space="preserve"> </w:t>
      </w:r>
      <w:r w:rsidRPr="00CF0544">
        <w:t>1.</w:t>
      </w:r>
      <w:r w:rsidRPr="00CF0544">
        <w:rPr>
          <w:spacing w:val="1"/>
        </w:rPr>
        <w:t>3</w:t>
      </w:r>
      <w:r w:rsidRPr="00D05B44">
        <w:rPr>
          <w:spacing w:val="13"/>
        </w:rPr>
        <w:t xml:space="preserve"> </w:t>
      </w:r>
      <w:bookmarkEnd w:id="61"/>
      <w:bookmarkEnd w:id="62"/>
      <w:r w:rsidR="00CF0544" w:rsidRPr="00CF0544">
        <w:t>Cảm biến sử dụng trên các bộ phận của cơ thể người</w:t>
      </w:r>
      <w:bookmarkEnd w:id="63"/>
    </w:p>
    <w:p w14:paraId="3E516D33" w14:textId="77777777" w:rsidR="00E51167" w:rsidRDefault="00E51167" w:rsidP="00E51167">
      <w:pPr>
        <w:spacing w:line="360" w:lineRule="auto"/>
        <w:ind w:firstLine="567"/>
        <w:jc w:val="both"/>
        <w:rPr>
          <w:sz w:val="26"/>
          <w:szCs w:val="26"/>
          <w:lang w:val="vi-VN"/>
        </w:rPr>
      </w:pPr>
      <w:bookmarkStart w:id="64" w:name="_Toc129585116"/>
      <w:bookmarkStart w:id="65" w:name="_Toc134720566"/>
      <w:r w:rsidRPr="00697F44">
        <w:rPr>
          <w:sz w:val="26"/>
          <w:szCs w:val="26"/>
          <w:lang w:val="vi-VN"/>
        </w:rPr>
        <w:t xml:space="preserve">Trong lĩnh vực nhận dạng hoạt động ở người nói chung và phát hiện VĐBT nói riêng, cảm biến có vai trò như một trình điều khiển rất quan trọng, cảm biến giúp theo </w:t>
      </w:r>
      <w:r w:rsidRPr="00697F44">
        <w:rPr>
          <w:sz w:val="26"/>
          <w:szCs w:val="26"/>
          <w:lang w:val="vi-VN"/>
        </w:rPr>
        <w:lastRenderedPageBreak/>
        <w:t xml:space="preserve">dõi chuyển động, môi trường và các thông số khác từ xa, dữ liệu từ cảm biến được truyền qua các giao </w:t>
      </w:r>
      <w:r>
        <w:rPr>
          <w:sz w:val="26"/>
          <w:szCs w:val="26"/>
          <w:lang w:val="vi-VN"/>
        </w:rPr>
        <w:t>thức</w:t>
      </w:r>
      <w:r w:rsidRPr="00697F44">
        <w:rPr>
          <w:sz w:val="26"/>
          <w:szCs w:val="26"/>
          <w:lang w:val="vi-VN"/>
        </w:rPr>
        <w:t xml:space="preserve"> thông dụng, đặc biệt là các giao </w:t>
      </w:r>
      <w:r>
        <w:rPr>
          <w:sz w:val="26"/>
          <w:szCs w:val="26"/>
          <w:lang w:val="vi-VN"/>
        </w:rPr>
        <w:t>thức</w:t>
      </w:r>
      <w:r w:rsidRPr="00697F44">
        <w:rPr>
          <w:sz w:val="26"/>
          <w:szCs w:val="26"/>
          <w:lang w:val="vi-VN"/>
        </w:rPr>
        <w:t xml:space="preserve"> không dây như Wifi, </w:t>
      </w:r>
      <w:r>
        <w:rPr>
          <w:sz w:val="26"/>
          <w:szCs w:val="26"/>
          <w:lang w:val="vi-VN"/>
        </w:rPr>
        <w:t>Bluetooth…</w:t>
      </w:r>
    </w:p>
    <w:p w14:paraId="54D710C6" w14:textId="77777777" w:rsidR="00E51167" w:rsidRDefault="00E51167" w:rsidP="00E51167">
      <w:pPr>
        <w:spacing w:line="360" w:lineRule="auto"/>
        <w:ind w:firstLine="567"/>
        <w:jc w:val="both"/>
        <w:rPr>
          <w:sz w:val="26"/>
          <w:szCs w:val="26"/>
          <w:lang w:val="vi-VN"/>
        </w:rPr>
      </w:pPr>
      <w:r w:rsidRPr="00AD7C38">
        <w:rPr>
          <w:sz w:val="26"/>
          <w:szCs w:val="26"/>
          <w:lang w:val="vi-VN"/>
        </w:rPr>
        <w:t xml:space="preserve">Các cảm biến đang ngày càng phổ biến trên các thiết bị và vật dụng mà con người sử dụng hằng ngày, những cải tiến vượt bậc trong công nghệ chế tạo cảm biến đã cho ra đời những cảm biến có kích thước nhỏ, tiêu thụ ít năng lượng, có thể hoạt động bền bỉ và ít chịu ảnh hưởng bởi môi trường. Quan trọng hơn, các cảm biến có thể giao tiếp không giây với các thiết bị khác và có giá thành ngày một rẻ nên chúng đã trở nên thông dụng, các cảm biến thường được tích hợp vào các thiết bị thông minh để thu thập thông tin, tính toán, hay tương tác liên tục khi di chuyển. Các cảm biến hiện nay khá phù hợp để mang theo người (cảm biến đeo), có thể sử dụng trong một thời gian dài mà ít gây phiền toán cho người dùng, sử dụng các cảm biến đeo sẽ không còn bị giới hạn trong những căn phòng với các thiết bị được thiết lập sẵn, chính điều này góp phần phát triển các ứng dụng trong nhận dạng hoạt động và chăm sóc sức khoẻ. </w:t>
      </w:r>
    </w:p>
    <w:p w14:paraId="59AB4E33" w14:textId="77777777" w:rsidR="00E51167" w:rsidRPr="00AD7C38" w:rsidRDefault="00E51167" w:rsidP="00E51167">
      <w:pPr>
        <w:spacing w:line="360" w:lineRule="auto"/>
        <w:ind w:firstLine="567"/>
        <w:jc w:val="both"/>
        <w:rPr>
          <w:sz w:val="26"/>
          <w:szCs w:val="26"/>
          <w:lang w:val="vi-VN"/>
        </w:rPr>
      </w:pPr>
      <w:r w:rsidRPr="00AD7C38">
        <w:rPr>
          <w:sz w:val="26"/>
          <w:szCs w:val="26"/>
          <w:lang w:val="vi-VN"/>
        </w:rPr>
        <w:t>Nổi bật trong số các cảm biến đeo được sử dụng để nhận dạng hoạt động ở người nói chung và phát hiện</w:t>
      </w:r>
      <w:r>
        <w:rPr>
          <w:sz w:val="26"/>
          <w:szCs w:val="26"/>
          <w:lang w:val="vi-VN"/>
        </w:rPr>
        <w:t xml:space="preserve"> vận động bất thường</w:t>
      </w:r>
      <w:r w:rsidRPr="00AD7C38">
        <w:rPr>
          <w:sz w:val="26"/>
          <w:szCs w:val="26"/>
          <w:lang w:val="vi-VN"/>
        </w:rPr>
        <w:t xml:space="preserve"> nói riêng là các cảm biến quán tính bao gồm gia tốc kế (cảm biến gia tốc), con quay hồi chuyển và từ kế (cảm biến từ trường). Các cảm biến quán tính có ưu điểm nhỏ gọn, dễ mang theo, dễ thương mại hóa, do đó nó thường được tích hợp trên đồng hồ, điện thoại, nhẫn, tai nghe, kính mắt, mặt dây </w:t>
      </w:r>
      <w:r>
        <w:rPr>
          <w:sz w:val="26"/>
          <w:szCs w:val="26"/>
          <w:lang w:val="vi-VN"/>
        </w:rPr>
        <w:t>chuyền…</w:t>
      </w:r>
      <w:r w:rsidRPr="00AD7C38">
        <w:rPr>
          <w:sz w:val="26"/>
          <w:szCs w:val="26"/>
          <w:lang w:val="vi-VN"/>
        </w:rPr>
        <w:t>, là những vật dụng thường được con người mang theo trong một thời gian dài. Tuy nhiên chúng cũng có nhược điểm là năng lượng tiêu thụ thường ảnh hưởng đến hiệu suất hoạt động của cảm biến trong trường hợp phải hoạt động liên tục và độ nhạy cảm với chuyển động cơ thể có thể dẫn đến nhận dạng sai hoạt động.</w:t>
      </w:r>
      <w:r>
        <w:rPr>
          <w:sz w:val="26"/>
          <w:szCs w:val="26"/>
          <w:lang w:val="vi-VN"/>
        </w:rPr>
        <w:t xml:space="preserve"> </w:t>
      </w:r>
    </w:p>
    <w:p w14:paraId="1BE3E54D" w14:textId="77777777" w:rsidR="00E51167" w:rsidRPr="00AD7C38" w:rsidRDefault="00E51167" w:rsidP="00E51167">
      <w:pPr>
        <w:spacing w:line="360" w:lineRule="auto"/>
        <w:ind w:firstLine="567"/>
        <w:jc w:val="both"/>
        <w:rPr>
          <w:sz w:val="26"/>
          <w:szCs w:val="26"/>
          <w:lang w:val="vi-VN"/>
        </w:rPr>
      </w:pPr>
      <w:r w:rsidRPr="00AD7C38">
        <w:rPr>
          <w:sz w:val="26"/>
          <w:szCs w:val="26"/>
          <w:lang w:val="vi-VN"/>
        </w:rPr>
        <w:t xml:space="preserve">Các cảm biến quán tính được thiết lập trên những vị trí khác nhau của cơ thể người, thường là cổ tay (có trong đồng hồ thông minh), cổ chân (có trong giày thông minh) và thắt lưng (có trong điện thoại thông minh). Cảm biến gia tốc thu nhận sự thay đổi vị trí của cơ thể và có thể được kết hợp với con quay hồi chuyển để đo các chuyển động quay có sự phục hồi tư thế. Khi kết hợp cả hai cảm biến này có thể xác </w:t>
      </w:r>
      <w:r w:rsidRPr="00AD7C38">
        <w:rPr>
          <w:sz w:val="26"/>
          <w:szCs w:val="26"/>
          <w:lang w:val="vi-VN"/>
        </w:rPr>
        <w:lastRenderedPageBreak/>
        <w:t xml:space="preserve">định chính xác một số hoạt động của con người như đi lên/xuống cầu thang, ngồi, đi bộ, chạy, nhảy. Các nhận dạng này có ý nghĩa quan trọng để xây dựng các ứng dụng liên quan đến phục hồi chức năng, dáng đi, bệnh lý khớp, bệnh Parkinson và phát hiện ngã. Ngoài ra, sự kết hợp giữa cảm biến gia tốc với cảm biến áp suất cũng có thể phát hiện chính xác ngã và hoạt động đi cầu thang. </w:t>
      </w:r>
    </w:p>
    <w:p w14:paraId="10E08E99" w14:textId="77777777" w:rsidR="00E51167" w:rsidRPr="0043668C" w:rsidRDefault="00E51167" w:rsidP="00E51167">
      <w:pPr>
        <w:spacing w:line="360" w:lineRule="auto"/>
        <w:ind w:firstLine="567"/>
        <w:jc w:val="both"/>
        <w:rPr>
          <w:sz w:val="26"/>
          <w:szCs w:val="26"/>
          <w:lang w:val="vi-VN"/>
        </w:rPr>
      </w:pPr>
      <w:r w:rsidRPr="0043668C">
        <w:rPr>
          <w:sz w:val="26"/>
          <w:szCs w:val="26"/>
          <w:lang w:val="vi-VN"/>
        </w:rPr>
        <w:t xml:space="preserve">Các cảm biến hình ảnh được sử dụng để ghi lại hoạt động, cảm xúc hoặc các ngữ cảnh khác nhau của con người. Tiêu biểu cho các loại cảm biến này có SenseCam, Sony Xperia eye, Microsoft Camera </w:t>
      </w:r>
      <w:r>
        <w:rPr>
          <w:sz w:val="26"/>
          <w:szCs w:val="26"/>
          <w:lang w:val="vi-VN"/>
        </w:rPr>
        <w:t>Kinect…</w:t>
      </w:r>
      <w:r w:rsidRPr="0043668C">
        <w:rPr>
          <w:sz w:val="26"/>
          <w:szCs w:val="26"/>
          <w:lang w:val="vi-VN"/>
        </w:rPr>
        <w:t xml:space="preserve"> Dữ liệu về các hoạt động hằng ngày của người dùng trong đó có ngã được các cảm biến này ghi lại, cùng với các dữ liệu về vị trí và được sử dụng cho các ứng dụng chăm sóc người cao tuổi tại nhà. Tuy nhiên so với các công nghệ cảm biến khác, việc sử dụng các công nghệ cảm biến hình ảnh trong chăm sóc sức khỏe đặt ra các thách thức lớn về bảo mật, quyền riêng tư và khả năng lưu trữ dữ liệu.</w:t>
      </w:r>
    </w:p>
    <w:p w14:paraId="11CB2BF9" w14:textId="77777777" w:rsidR="00E51167" w:rsidRPr="0043668C" w:rsidRDefault="00E51167" w:rsidP="00E51167">
      <w:pPr>
        <w:spacing w:line="360" w:lineRule="auto"/>
        <w:ind w:firstLine="567"/>
        <w:jc w:val="both"/>
        <w:rPr>
          <w:sz w:val="26"/>
          <w:szCs w:val="26"/>
          <w:lang w:val="vi-VN"/>
        </w:rPr>
      </w:pPr>
      <w:r w:rsidRPr="0043668C">
        <w:rPr>
          <w:sz w:val="26"/>
          <w:szCs w:val="26"/>
          <w:lang w:val="vi-VN"/>
        </w:rPr>
        <w:t xml:space="preserve">Trong công nghệ cảm biến còn bao gồm các cảm biến môi trường như cảm biến nhiệt độ, độ ẩm, cảm biến chấn động, cảm biến </w:t>
      </w:r>
      <w:r>
        <w:rPr>
          <w:sz w:val="26"/>
          <w:szCs w:val="26"/>
          <w:lang w:val="vi-VN"/>
        </w:rPr>
        <w:t>khói…</w:t>
      </w:r>
      <w:r w:rsidRPr="0043668C">
        <w:rPr>
          <w:sz w:val="26"/>
          <w:szCs w:val="26"/>
          <w:lang w:val="vi-VN"/>
        </w:rPr>
        <w:t>. Những cảm biến này được sử dụng nhiều trong các nghiên cứu về nhà thông minh, bệnh viện thông minh v.v. Ngoài ra một vài nghiên cứu còn sử dụng cảm biến sợi quang để phát hiện tư thế, điện trở đo áp lực để phát hiện các cơn co thắt cơ bắp. Tuy nhiên đối với bài toán phát hiện VĐBT, các cảm biến này ít được sử dụng.</w:t>
      </w:r>
    </w:p>
    <w:p w14:paraId="3A629F43" w14:textId="77777777" w:rsidR="00E51167" w:rsidRPr="001F4CE4" w:rsidRDefault="00E51167" w:rsidP="00E51167">
      <w:pPr>
        <w:spacing w:line="360" w:lineRule="auto"/>
        <w:ind w:firstLine="567"/>
        <w:jc w:val="both"/>
        <w:rPr>
          <w:sz w:val="26"/>
          <w:szCs w:val="26"/>
          <w:lang w:val="vi-VN"/>
        </w:rPr>
      </w:pPr>
      <w:r w:rsidRPr="001F4CE4">
        <w:rPr>
          <w:sz w:val="26"/>
          <w:szCs w:val="26"/>
          <w:lang w:val="vi-VN"/>
        </w:rPr>
        <w:t>Một loại cảm biến khác đã xuất hiện trên một số sản phẩm đeo thương mại và các ứng dụng thu thập dữ liệu sức khỏe là cảm biến lai. Moves là một ứng dụng sử dụng dữ liệu gia tốc và GPS cho phép theo dõi việc di chuyển của người dùng bao gồm khoảng cách, tốc độ và vị trí. Các thiết bị đeo thương mại như Withings, Fibit Flex sử dụng những cảm biến này để đo số bước đi, khoảng cách di chuyển</w:t>
      </w:r>
      <w:r>
        <w:rPr>
          <w:sz w:val="26"/>
          <w:szCs w:val="26"/>
          <w:lang w:val="vi-VN"/>
        </w:rPr>
        <w:t xml:space="preserve"> </w:t>
      </w:r>
      <w:r w:rsidRPr="001F4CE4">
        <w:rPr>
          <w:sz w:val="26"/>
          <w:szCs w:val="26"/>
          <w:lang w:val="vi-VN"/>
        </w:rPr>
        <w:t xml:space="preserve">và lượng calorie tiêu thụ của người dùng, những dữ liệu này thường được đồng bộ với điện thoại qua bluetooth và có thể được chia sẻ với các ứng dụng có liên quan. Hiện nay cũng đã có một số thiết bị đeo mà điển hình như đồng hồ Apple Watch của Apple có khả năng phát hiện ngã, tuy nhiên giá thành thiết bị còn tương đối cao với người dùng </w:t>
      </w:r>
      <w:r w:rsidRPr="001F4CE4">
        <w:rPr>
          <w:sz w:val="26"/>
          <w:szCs w:val="26"/>
          <w:lang w:val="vi-VN"/>
        </w:rPr>
        <w:lastRenderedPageBreak/>
        <w:t>ở Việt Nam, hơn nữa người dùng cần phải sử dụng các thiết bị khác trong “hệ sinh thái” của Apple như iPhone, iPad để đồng bộ hoá dữ liệu.</w:t>
      </w:r>
    </w:p>
    <w:p w14:paraId="7484A2D5" w14:textId="77777777" w:rsidR="00E51167" w:rsidRPr="00884E30" w:rsidRDefault="00E51167" w:rsidP="00E51167">
      <w:pPr>
        <w:spacing w:line="360" w:lineRule="auto"/>
        <w:ind w:firstLine="567"/>
        <w:jc w:val="both"/>
        <w:rPr>
          <w:sz w:val="26"/>
          <w:szCs w:val="26"/>
          <w:lang w:val="vi-VN"/>
        </w:rPr>
      </w:pPr>
      <w:r w:rsidRPr="001F4CE4">
        <w:rPr>
          <w:sz w:val="26"/>
          <w:szCs w:val="26"/>
          <w:lang w:val="vi-VN"/>
        </w:rPr>
        <w:t>Tuy công nghệ cảm biến đã đạt được nhiều tiến bộ đáng kể, nhưng vẫn có những hạn chế nhất định. Kích thước của cảm biến tuy nhỏ nhưng khi được thiết lập trên cơ thể vẫn gây ra sự bất tiện trong việc theo dõi lâu dài. Các thiết bị đeo thương mại tuy nhiều nhưng đa số chúng vẫn chỉ được sử dụng cho các hoạt động thể dục thể thao, các sản phẩm này đơn giản là cung cấp các phép đo đã được xử lý như số bước đi, khoảng cách, lượng calorie tiêu thụ v.v., chưa có nhiều sản phẩm phát hiện VĐBT, đặc biệt ở Việt Nam. Một số dữ liệu thô thu thập từ cảm biến trong các thiết bị như điện thoại, đồng hồ có nhiều nhiễu do sự đa dạng của hoạt động, vị trí để thiết bị trên người, vấn đề về pin và các tác động của môi trường tự nhiên. Vì vậy, việc xác thực các dữ liệu này vẫn còn là vấn đề mang nhiều thách thức.</w:t>
      </w:r>
    </w:p>
    <w:p w14:paraId="389C6710" w14:textId="47C5F02F" w:rsidR="00521358" w:rsidRPr="009B55CF" w:rsidRDefault="00521358" w:rsidP="00F31120">
      <w:pPr>
        <w:pStyle w:val="Heading2"/>
        <w:spacing w:after="0"/>
        <w:ind w:hanging="567"/>
        <w:rPr>
          <w:sz w:val="26"/>
        </w:rPr>
      </w:pPr>
      <w:bookmarkStart w:id="66" w:name="_Toc182424514"/>
      <w:r w:rsidRPr="00D05B44">
        <w:t>1.3.</w:t>
      </w:r>
      <w:r w:rsidRPr="00D05B44">
        <w:rPr>
          <w:spacing w:val="9"/>
        </w:rPr>
        <w:t xml:space="preserve"> </w:t>
      </w:r>
      <w:bookmarkStart w:id="67" w:name="_Toc179375550"/>
      <w:bookmarkEnd w:id="64"/>
      <w:bookmarkEnd w:id="65"/>
      <w:r w:rsidR="009B55CF" w:rsidRPr="009D6B06">
        <w:rPr>
          <w:sz w:val="26"/>
          <w:lang w:val="vi-VN"/>
        </w:rPr>
        <w:t>Một số hệ thống phát hiện bất thường đã được thương mại hóa</w:t>
      </w:r>
      <w:bookmarkEnd w:id="66"/>
      <w:bookmarkEnd w:id="67"/>
    </w:p>
    <w:p w14:paraId="4E0A4CF1" w14:textId="386C5BD3" w:rsidR="00D621A9" w:rsidRDefault="00D621A9" w:rsidP="00D621A9">
      <w:pPr>
        <w:spacing w:line="360" w:lineRule="auto"/>
        <w:ind w:firstLine="540"/>
        <w:jc w:val="both"/>
        <w:rPr>
          <w:sz w:val="26"/>
          <w:szCs w:val="26"/>
        </w:rPr>
      </w:pPr>
      <w:bookmarkStart w:id="68" w:name="_Toc129585118"/>
      <w:bookmarkStart w:id="69" w:name="_Toc134720568"/>
      <w:r w:rsidRPr="00E46BB1">
        <w:rPr>
          <w:sz w:val="26"/>
          <w:szCs w:val="26"/>
          <w:lang w:val="vi-VN"/>
        </w:rPr>
        <w:t>Hiện nay, đã có một số hệ thống phát hiện VĐBT, chủ yếu là phát hiện ngã được thương mại hoá ở nước ngoài, tuy nhiên khi sử dụng các hệ thống này, người</w:t>
      </w:r>
      <w:r>
        <w:rPr>
          <w:sz w:val="26"/>
          <w:szCs w:val="26"/>
          <w:lang w:val="vi-VN"/>
        </w:rPr>
        <w:t xml:space="preserve"> </w:t>
      </w:r>
      <w:r w:rsidRPr="00E46BB1">
        <w:rPr>
          <w:sz w:val="26"/>
          <w:szCs w:val="26"/>
          <w:lang w:val="vi-VN"/>
        </w:rPr>
        <w:t>dùng ngoài việc phải đầu tư mua thiết bị ban đầu thì cần phải trả thêm chi phí duy trì dịch vụ hằng tháng, cụ thể như một số hệ thống phát hiện vận động ngã như:</w:t>
      </w:r>
    </w:p>
    <w:p w14:paraId="5A0AFB1F" w14:textId="77777777" w:rsidR="00356B13" w:rsidRDefault="009D43C0" w:rsidP="00DA36B8">
      <w:pPr>
        <w:spacing w:line="360" w:lineRule="auto"/>
        <w:jc w:val="both"/>
        <w:rPr>
          <w:sz w:val="26"/>
          <w:szCs w:val="26"/>
        </w:rPr>
      </w:pPr>
      <w:r>
        <w:rPr>
          <w:noProof/>
          <w:sz w:val="26"/>
          <w:szCs w:val="26"/>
          <w:lang w:val="vi-VN"/>
        </w:rPr>
        <w:drawing>
          <wp:anchor distT="0" distB="0" distL="114300" distR="114300" simplePos="0" relativeHeight="251664896" behindDoc="0" locked="0" layoutInCell="1" allowOverlap="1" wp14:anchorId="4AE92E85" wp14:editId="7D9DA95D">
            <wp:simplePos x="0" y="0"/>
            <wp:positionH relativeFrom="column">
              <wp:posOffset>-127000</wp:posOffset>
            </wp:positionH>
            <wp:positionV relativeFrom="paragraph">
              <wp:posOffset>182245</wp:posOffset>
            </wp:positionV>
            <wp:extent cx="3352800" cy="2971800"/>
            <wp:effectExtent l="0" t="0" r="0" b="0"/>
            <wp:wrapSquare wrapText="bothSides"/>
            <wp:docPr id="1614108910" name="Picture 4" descr="A blue device with a str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08910" name="Picture 4" descr="A blue device with a str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2800" cy="2971800"/>
                    </a:xfrm>
                    <a:prstGeom prst="rect">
                      <a:avLst/>
                    </a:prstGeom>
                  </pic:spPr>
                </pic:pic>
              </a:graphicData>
            </a:graphic>
            <wp14:sizeRelH relativeFrom="page">
              <wp14:pctWidth>0</wp14:pctWidth>
            </wp14:sizeRelH>
            <wp14:sizeRelV relativeFrom="page">
              <wp14:pctHeight>0</wp14:pctHeight>
            </wp14:sizeRelV>
          </wp:anchor>
        </w:drawing>
      </w:r>
      <w:r w:rsidRPr="00E46BB1">
        <w:rPr>
          <w:sz w:val="26"/>
          <w:szCs w:val="26"/>
          <w:lang w:val="vi-VN"/>
        </w:rPr>
        <w:t xml:space="preserve">Hệ thống phát hiện ngã có tên SureSafeGO 2 sử dụng SIM chuyển vùng được cài đặt sẵn và tích hợp GPS với bản đồ Google Map để xác định vị trí của người bị ngã, thiết bị có khả năng đàm thoại hai chiều. Khi bị ngã người sử dụng sẽ nhấn một nút trên thiết bị để gọi Trung tâm ứng phó SureSafe nhờ hỗ trợ. Thiết bị có giá 149,95 bảng Anh (khoảng 4,5 </w:t>
      </w:r>
    </w:p>
    <w:p w14:paraId="1FE2C2B3" w14:textId="77777777" w:rsidR="00356B13" w:rsidRDefault="00356B13" w:rsidP="00DA36B8">
      <w:pPr>
        <w:spacing w:line="360" w:lineRule="auto"/>
        <w:jc w:val="both"/>
        <w:rPr>
          <w:sz w:val="26"/>
          <w:szCs w:val="26"/>
        </w:rPr>
      </w:pPr>
    </w:p>
    <w:p w14:paraId="0AFF745C" w14:textId="7FC17892" w:rsidR="00356B13" w:rsidRDefault="00356B13" w:rsidP="00560E0E">
      <w:pPr>
        <w:pStyle w:val="FigureCaption"/>
      </w:pPr>
      <w:bookmarkStart w:id="70" w:name="_Toc182424317"/>
      <w:r w:rsidRPr="003A7B3B">
        <w:lastRenderedPageBreak/>
        <w:t>H</w:t>
      </w:r>
      <w:r w:rsidRPr="003A7B3B">
        <w:rPr>
          <w:spacing w:val="2"/>
        </w:rPr>
        <w:t>ì</w:t>
      </w:r>
      <w:r w:rsidRPr="003A7B3B">
        <w:t>nh</w:t>
      </w:r>
      <w:r w:rsidRPr="003A7B3B">
        <w:rPr>
          <w:spacing w:val="10"/>
        </w:rPr>
        <w:t xml:space="preserve"> </w:t>
      </w:r>
      <w:r w:rsidRPr="003A7B3B">
        <w:t>1.</w:t>
      </w:r>
      <w:r w:rsidRPr="003A7B3B">
        <w:rPr>
          <w:spacing w:val="1"/>
        </w:rPr>
        <w:t>4</w:t>
      </w:r>
      <w:r w:rsidRPr="003A7B3B">
        <w:t xml:space="preserve"> SureSafeGo 2</w:t>
      </w:r>
      <w:bookmarkEnd w:id="70"/>
    </w:p>
    <w:p w14:paraId="26E8C563" w14:textId="59541D93" w:rsidR="009D43C0" w:rsidRDefault="009D43C0" w:rsidP="00DA36B8">
      <w:pPr>
        <w:spacing w:line="360" w:lineRule="auto"/>
        <w:jc w:val="both"/>
        <w:rPr>
          <w:sz w:val="26"/>
          <w:szCs w:val="26"/>
        </w:rPr>
      </w:pPr>
      <w:r w:rsidRPr="00E46BB1">
        <w:rPr>
          <w:sz w:val="26"/>
          <w:szCs w:val="26"/>
          <w:lang w:val="vi-VN"/>
        </w:rPr>
        <w:t>triệu VNĐ) và phí duy trì dịch vụ là 18,99 bảng mỗi tháng (khoảng 580 nghìn VNĐ/ tháng).</w:t>
      </w:r>
    </w:p>
    <w:p w14:paraId="7F3BD307" w14:textId="657E70BA" w:rsidR="001557B5" w:rsidRDefault="001557B5" w:rsidP="001557B5">
      <w:pPr>
        <w:spacing w:line="360" w:lineRule="auto"/>
        <w:ind w:left="4860"/>
        <w:jc w:val="both"/>
        <w:rPr>
          <w:sz w:val="26"/>
          <w:szCs w:val="26"/>
        </w:rPr>
      </w:pPr>
      <w:r>
        <w:rPr>
          <w:noProof/>
          <w:sz w:val="26"/>
          <w:szCs w:val="26"/>
          <w:lang w:val="vi-VN"/>
        </w:rPr>
        <w:drawing>
          <wp:anchor distT="0" distB="0" distL="114300" distR="114300" simplePos="0" relativeHeight="251666944" behindDoc="0" locked="0" layoutInCell="1" allowOverlap="1" wp14:anchorId="351BA416" wp14:editId="4006D042">
            <wp:simplePos x="0" y="0"/>
            <wp:positionH relativeFrom="column">
              <wp:posOffset>-12700</wp:posOffset>
            </wp:positionH>
            <wp:positionV relativeFrom="paragraph">
              <wp:posOffset>285115</wp:posOffset>
            </wp:positionV>
            <wp:extent cx="3010535" cy="3152775"/>
            <wp:effectExtent l="0" t="0" r="0" b="9525"/>
            <wp:wrapSquare wrapText="bothSides"/>
            <wp:docPr id="406085179" name="Picture 6" descr="A white electronic device with a red and blu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5179" name="Picture 6" descr="A white electronic device with a red and blue butt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0535" cy="3152775"/>
                    </a:xfrm>
                    <a:prstGeom prst="rect">
                      <a:avLst/>
                    </a:prstGeom>
                  </pic:spPr>
                </pic:pic>
              </a:graphicData>
            </a:graphic>
            <wp14:sizeRelH relativeFrom="page">
              <wp14:pctWidth>0</wp14:pctWidth>
            </wp14:sizeRelH>
            <wp14:sizeRelV relativeFrom="page">
              <wp14:pctHeight>0</wp14:pctHeight>
            </wp14:sizeRelV>
          </wp:anchor>
        </w:drawing>
      </w:r>
      <w:r w:rsidRPr="00E46BB1">
        <w:rPr>
          <w:sz w:val="26"/>
          <w:szCs w:val="26"/>
          <w:lang w:val="vi-VN"/>
        </w:rPr>
        <w:t>Hệ thống phát hiện ngã có tên Sentry được phát triển bởi công ty BlueStar Senior Tech bao gồm một bị được kết nối với điện thoại cố định cho phép tự động thực hiện cuộc gọi khi có cảnh báo và một thiết bị có kích thước nhỏ (như mặt dây chuyền) có thể truyền tín hiệu cảnh báo từ người đeo đến thiết bị kết nối với điện thoại cố định trong phạm vi khoảng 180m. Hệ thống phù hợp cho việc theo dõi và phát hiện ngã tại nhà có giá thuê bao hằng tháng là 35,95 USD/ tháng (khoảng 940 nghìn VNĐ/ tháng).</w:t>
      </w:r>
    </w:p>
    <w:p w14:paraId="6F9F3D72" w14:textId="2525D24F" w:rsidR="003A7B3B" w:rsidRPr="00421A5B" w:rsidRDefault="003A7B3B" w:rsidP="00560E0E">
      <w:pPr>
        <w:pStyle w:val="FigureCaption"/>
      </w:pPr>
      <w:r>
        <w:tab/>
      </w:r>
      <w:bookmarkStart w:id="71" w:name="_Toc182424318"/>
      <w:r w:rsidRPr="00421A5B">
        <w:t>H</w:t>
      </w:r>
      <w:r w:rsidRPr="00421A5B">
        <w:rPr>
          <w:spacing w:val="2"/>
        </w:rPr>
        <w:t>ì</w:t>
      </w:r>
      <w:r w:rsidRPr="00421A5B">
        <w:t>nh</w:t>
      </w:r>
      <w:r w:rsidRPr="00421A5B">
        <w:rPr>
          <w:spacing w:val="10"/>
        </w:rPr>
        <w:t xml:space="preserve"> </w:t>
      </w:r>
      <w:r w:rsidRPr="00421A5B">
        <w:t>1.</w:t>
      </w:r>
      <w:r w:rsidRPr="00421A5B">
        <w:rPr>
          <w:spacing w:val="1"/>
        </w:rPr>
        <w:t>5</w:t>
      </w:r>
      <w:r w:rsidRPr="00421A5B">
        <w:t xml:space="preserve"> Thiết bị Sentry</w:t>
      </w:r>
      <w:bookmarkEnd w:id="71"/>
    </w:p>
    <w:p w14:paraId="0DA17078" w14:textId="77777777" w:rsidR="0061570B" w:rsidRDefault="0061570B" w:rsidP="00247811">
      <w:pPr>
        <w:spacing w:line="360" w:lineRule="auto"/>
        <w:jc w:val="both"/>
        <w:rPr>
          <w:sz w:val="26"/>
          <w:szCs w:val="26"/>
        </w:rPr>
      </w:pPr>
      <w:r>
        <w:rPr>
          <w:noProof/>
          <w:sz w:val="26"/>
          <w:szCs w:val="26"/>
          <w:lang w:val="vi-VN"/>
        </w:rPr>
        <w:lastRenderedPageBreak/>
        <w:drawing>
          <wp:anchor distT="0" distB="0" distL="114300" distR="114300" simplePos="0" relativeHeight="251676160" behindDoc="1" locked="0" layoutInCell="1" allowOverlap="1" wp14:anchorId="7867BE20" wp14:editId="1204AAE2">
            <wp:simplePos x="0" y="0"/>
            <wp:positionH relativeFrom="column">
              <wp:posOffset>-7167</wp:posOffset>
            </wp:positionH>
            <wp:positionV relativeFrom="paragraph">
              <wp:posOffset>1063881</wp:posOffset>
            </wp:positionV>
            <wp:extent cx="3134995" cy="2861945"/>
            <wp:effectExtent l="0" t="0" r="8255" b="0"/>
            <wp:wrapTight wrapText="bothSides">
              <wp:wrapPolygon edited="0">
                <wp:start x="0" y="0"/>
                <wp:lineTo x="0" y="21441"/>
                <wp:lineTo x="21526" y="21441"/>
                <wp:lineTo x="21526" y="0"/>
                <wp:lineTo x="0" y="0"/>
              </wp:wrapPolygon>
            </wp:wrapTight>
            <wp:docPr id="884518260" name="Picture 8" descr="A black device with a str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18260" name="Picture 8" descr="A black device with a str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4995" cy="2861945"/>
                    </a:xfrm>
                    <a:prstGeom prst="rect">
                      <a:avLst/>
                    </a:prstGeom>
                  </pic:spPr>
                </pic:pic>
              </a:graphicData>
            </a:graphic>
            <wp14:sizeRelH relativeFrom="page">
              <wp14:pctWidth>0</wp14:pctWidth>
            </wp14:sizeRelH>
            <wp14:sizeRelV relativeFrom="page">
              <wp14:pctHeight>0</wp14:pctHeight>
            </wp14:sizeRelV>
          </wp:anchor>
        </w:drawing>
      </w:r>
      <w:r w:rsidR="00566206" w:rsidRPr="00E46BB1">
        <w:rPr>
          <w:sz w:val="26"/>
          <w:szCs w:val="26"/>
          <w:lang w:val="vi-VN"/>
        </w:rPr>
        <w:t>Hệ thống phát hiện ngã có tên GreatCall Lively bao gồm một thiết bị có kiểu dáng như mặt dây chuyền đeo ở cổ, giúp đưa ra cảnh báo khi người sử dụng bị ngã. Khi phát hiện ra ngã, GreatCall Lively sẽ kết nối với các trạm thu nhận để gửi cảnh báo đến các thành viên trong gia đình ngay lập tức. Điểm khác biệt với các thiết bị khác là nó yêu cầu người dùng phải sử dụng</w:t>
      </w:r>
      <w:r w:rsidR="002F23A7">
        <w:rPr>
          <w:sz w:val="26"/>
          <w:szCs w:val="26"/>
        </w:rPr>
        <w:t xml:space="preserve"> </w:t>
      </w:r>
      <w:r w:rsidR="00566206" w:rsidRPr="00E46BB1">
        <w:rPr>
          <w:sz w:val="26"/>
          <w:szCs w:val="26"/>
          <w:lang w:val="vi-VN"/>
        </w:rPr>
        <w:t xml:space="preserve">điện thoại di động có cài đặt ứng dụng GreatCall và kết nối với di động thông qua Bluetooth. Khi người sử dụng bị ngã, thiết bị sẽ phát hiện, sử dụng ứng dụng GreatCall trên điện thoại để gọi và gửi vị trí người bị ngã đến người thân hay người chăm sóc. Điểm hạn chế của ứng dụng là cần phải có </w:t>
      </w:r>
    </w:p>
    <w:p w14:paraId="77DF18DA" w14:textId="601892BD" w:rsidR="0061570B" w:rsidRPr="0019131B" w:rsidRDefault="0061570B" w:rsidP="00560E0E">
      <w:pPr>
        <w:pStyle w:val="FigureCaption"/>
      </w:pPr>
      <w:r>
        <w:tab/>
      </w:r>
      <w:bookmarkStart w:id="72" w:name="_Toc182424319"/>
      <w:r w:rsidR="0019131B" w:rsidRPr="0019131B">
        <w:t>H</w:t>
      </w:r>
      <w:r w:rsidR="0019131B" w:rsidRPr="0019131B">
        <w:rPr>
          <w:spacing w:val="2"/>
        </w:rPr>
        <w:t>ì</w:t>
      </w:r>
      <w:r w:rsidR="0019131B" w:rsidRPr="0019131B">
        <w:t>nh</w:t>
      </w:r>
      <w:r w:rsidR="0019131B" w:rsidRPr="0019131B">
        <w:rPr>
          <w:spacing w:val="10"/>
        </w:rPr>
        <w:t xml:space="preserve"> </w:t>
      </w:r>
      <w:r w:rsidR="0019131B" w:rsidRPr="0019131B">
        <w:t>1.</w:t>
      </w:r>
      <w:r w:rsidR="0019131B" w:rsidRPr="0019131B">
        <w:rPr>
          <w:spacing w:val="1"/>
        </w:rPr>
        <w:t>6</w:t>
      </w:r>
      <w:r w:rsidRPr="0019131B">
        <w:t xml:space="preserve"> Hệ thống ph</w:t>
      </w:r>
      <w:r w:rsidR="00E228E8" w:rsidRPr="0019131B">
        <w:t>át hiện ngã GreatCall Lively</w:t>
      </w:r>
      <w:bookmarkEnd w:id="72"/>
    </w:p>
    <w:p w14:paraId="0F33787F" w14:textId="05646764" w:rsidR="00566206" w:rsidRDefault="00566206" w:rsidP="00247811">
      <w:pPr>
        <w:spacing w:line="360" w:lineRule="auto"/>
        <w:jc w:val="both"/>
        <w:rPr>
          <w:sz w:val="26"/>
          <w:szCs w:val="26"/>
          <w:lang w:val="vi-VN"/>
        </w:rPr>
      </w:pPr>
      <w:r w:rsidRPr="00E46BB1">
        <w:rPr>
          <w:sz w:val="26"/>
          <w:szCs w:val="26"/>
          <w:lang w:val="vi-VN"/>
        </w:rPr>
        <w:t>điện thoại trong vùng phủ sóng và thiết bị phải được đặt trong bán kính kết nối với điện thoại qua Bluetooth thì hệ thống mới có thể gửi cảnh báo. Hệ thống có giá 49,99 USD (khoảng 1.160.000 VNĐ) và thuê bao hằng tháng là 14,99 USD (350 nghìn VNĐ/ tháng).</w:t>
      </w:r>
    </w:p>
    <w:p w14:paraId="569B54E7" w14:textId="6F0D8212" w:rsidR="00566206" w:rsidRDefault="00086A4A" w:rsidP="0052061B">
      <w:pPr>
        <w:spacing w:line="360" w:lineRule="auto"/>
        <w:jc w:val="center"/>
        <w:rPr>
          <w:sz w:val="26"/>
          <w:szCs w:val="26"/>
        </w:rPr>
      </w:pPr>
      <w:r>
        <w:rPr>
          <w:noProof/>
          <w:sz w:val="26"/>
          <w:szCs w:val="26"/>
          <w:lang w:val="vi-VN"/>
        </w:rPr>
        <w:lastRenderedPageBreak/>
        <w:drawing>
          <wp:inline distT="0" distB="0" distL="0" distR="0" wp14:anchorId="490C47A3" wp14:editId="6547E3EC">
            <wp:extent cx="3256915" cy="2828925"/>
            <wp:effectExtent l="0" t="0" r="635" b="9525"/>
            <wp:docPr id="1038238796" name="Picture 10" descr="A close-up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38796" name="Picture 10" descr="A close-up of a smart watc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73703" cy="2843507"/>
                    </a:xfrm>
                    <a:prstGeom prst="rect">
                      <a:avLst/>
                    </a:prstGeom>
                  </pic:spPr>
                </pic:pic>
              </a:graphicData>
            </a:graphic>
          </wp:inline>
        </w:drawing>
      </w:r>
    </w:p>
    <w:p w14:paraId="49164F51" w14:textId="480B8BCD" w:rsidR="00E228E8" w:rsidRPr="0019131B" w:rsidRDefault="0019131B" w:rsidP="00560E0E">
      <w:pPr>
        <w:pStyle w:val="FigureCaption"/>
        <w:spacing w:before="0" w:after="0"/>
      </w:pPr>
      <w:bookmarkStart w:id="73" w:name="_Toc182424320"/>
      <w:r w:rsidRPr="0019131B">
        <w:t>H</w:t>
      </w:r>
      <w:r w:rsidRPr="0019131B">
        <w:rPr>
          <w:spacing w:val="2"/>
        </w:rPr>
        <w:t>ì</w:t>
      </w:r>
      <w:r w:rsidRPr="0019131B">
        <w:t>nh</w:t>
      </w:r>
      <w:r w:rsidRPr="0019131B">
        <w:rPr>
          <w:spacing w:val="10"/>
        </w:rPr>
        <w:t xml:space="preserve"> </w:t>
      </w:r>
      <w:r w:rsidRPr="0019131B">
        <w:t>1.</w:t>
      </w:r>
      <w:r w:rsidRPr="0019131B">
        <w:rPr>
          <w:spacing w:val="1"/>
        </w:rPr>
        <w:t xml:space="preserve">7 </w:t>
      </w:r>
      <w:r w:rsidR="005266E1" w:rsidRPr="0019131B">
        <w:t>Hệ thống phát hiện ngã Buddi</w:t>
      </w:r>
      <w:bookmarkEnd w:id="73"/>
    </w:p>
    <w:p w14:paraId="013CC688" w14:textId="50BBA0D8" w:rsidR="00172EA5" w:rsidRPr="00E46BB1" w:rsidRDefault="00172EA5" w:rsidP="00172EA5">
      <w:pPr>
        <w:spacing w:line="360" w:lineRule="auto"/>
        <w:ind w:firstLine="851"/>
        <w:jc w:val="both"/>
        <w:rPr>
          <w:sz w:val="26"/>
          <w:szCs w:val="26"/>
          <w:lang w:val="vi-VN"/>
        </w:rPr>
      </w:pPr>
      <w:r w:rsidRPr="00E46BB1">
        <w:rPr>
          <w:sz w:val="26"/>
          <w:szCs w:val="26"/>
          <w:lang w:val="vi-VN"/>
        </w:rPr>
        <w:t>Hệ thống phát hiện ngã có tên Buddi bao gồm một vòng đeo tay kết nối với điện thoại di động thông qua ứng dụng Buddi Connect, thiết bị này cho phép điều chỉnh độ nhạy của việc phát hiện ngã thông qua ứng dụng cài đặt trên di động. Cũng giống như hệ thống GreatCall Lively, vòng đeo tay cũng được kết nối với di động qua Bluetooth. Hệ thống cho phép gửi cảnh báo đến người thân trong gia đình với chi phí 2 bảng 1 tuần (khoảng 240 nghìn VNĐ/ tháng) hoặc gửi cảnh báo đến trung tâm hỗ trợ dịch vụ 24/7 với chi phí 4 bảng một tuần (khoảng 480 nghìn VNĐ/ tháng).</w:t>
      </w:r>
    </w:p>
    <w:p w14:paraId="78C037B2" w14:textId="77777777" w:rsidR="004D25DA" w:rsidRDefault="005E59E5" w:rsidP="005E59E5">
      <w:pPr>
        <w:spacing w:line="360" w:lineRule="auto"/>
        <w:jc w:val="both"/>
        <w:rPr>
          <w:sz w:val="26"/>
          <w:szCs w:val="26"/>
        </w:rPr>
      </w:pPr>
      <w:r>
        <w:rPr>
          <w:noProof/>
          <w:sz w:val="26"/>
          <w:szCs w:val="26"/>
          <w:lang w:val="vi-VN"/>
        </w:rPr>
        <w:drawing>
          <wp:anchor distT="0" distB="0" distL="114300" distR="114300" simplePos="0" relativeHeight="251673088" behindDoc="0" locked="0" layoutInCell="1" allowOverlap="1" wp14:anchorId="4CFB763B" wp14:editId="4AE611C5">
            <wp:simplePos x="0" y="0"/>
            <wp:positionH relativeFrom="column">
              <wp:posOffset>104775</wp:posOffset>
            </wp:positionH>
            <wp:positionV relativeFrom="paragraph">
              <wp:posOffset>81280</wp:posOffset>
            </wp:positionV>
            <wp:extent cx="3319145" cy="2600325"/>
            <wp:effectExtent l="0" t="0" r="0" b="9525"/>
            <wp:wrapSquare wrapText="bothSides"/>
            <wp:docPr id="905784091" name="Picture 1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84091" name="Picture 11" descr="A close-up of a devi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145" cy="2600325"/>
                    </a:xfrm>
                    <a:prstGeom prst="rect">
                      <a:avLst/>
                    </a:prstGeom>
                  </pic:spPr>
                </pic:pic>
              </a:graphicData>
            </a:graphic>
            <wp14:sizeRelH relativeFrom="page">
              <wp14:pctWidth>0</wp14:pctWidth>
            </wp14:sizeRelH>
            <wp14:sizeRelV relativeFrom="page">
              <wp14:pctHeight>0</wp14:pctHeight>
            </wp14:sizeRelV>
          </wp:anchor>
        </w:drawing>
      </w:r>
      <w:r w:rsidRPr="00E46BB1">
        <w:rPr>
          <w:sz w:val="26"/>
          <w:szCs w:val="26"/>
          <w:lang w:val="vi-VN"/>
        </w:rPr>
        <w:t xml:space="preserve">Hệ thống phát hiện ngã có tên Bay Alarm Medical có thể kết nối với điện thoại di động hay cố định. Hệ thống này gồm một thiết bị có hình dáng như mặt dây chuyền có thể phát hiện ngã và tự động gọi cảnh báo mà không cần bất kỳ sự can thiệp nào từ người dùng. Nó có khả năng kết nối với trạm tiếp nhận </w:t>
      </w:r>
    </w:p>
    <w:p w14:paraId="18BA8E9C" w14:textId="78ABB3FA" w:rsidR="004D25DA" w:rsidRDefault="004D25DA" w:rsidP="00560E0E">
      <w:pPr>
        <w:pStyle w:val="FigureCaption"/>
      </w:pPr>
      <w:r>
        <w:tab/>
      </w:r>
      <w:bookmarkStart w:id="74" w:name="_Toc182424321"/>
      <w:r>
        <w:t>Hình 1.8 Hệ thống phát hiện ngã Bay Alarm Medical</w:t>
      </w:r>
      <w:bookmarkEnd w:id="74"/>
    </w:p>
    <w:p w14:paraId="2316A5CD" w14:textId="01258DB8" w:rsidR="005E59E5" w:rsidRPr="00E46BB1" w:rsidRDefault="005E59E5" w:rsidP="005E59E5">
      <w:pPr>
        <w:spacing w:line="360" w:lineRule="auto"/>
        <w:jc w:val="both"/>
        <w:rPr>
          <w:sz w:val="26"/>
          <w:szCs w:val="26"/>
          <w:lang w:val="vi-VN"/>
        </w:rPr>
      </w:pPr>
      <w:r w:rsidRPr="00E46BB1">
        <w:rPr>
          <w:sz w:val="26"/>
          <w:szCs w:val="26"/>
          <w:lang w:val="vi-VN"/>
        </w:rPr>
        <w:lastRenderedPageBreak/>
        <w:t>trong bán kính khoảng 240m hoặc gọi sự trợ giúp từ chuyên gia bằng kết nối 4G/LTE qua điện thoại 24/7. Dịch vụ y tế Bay Alarm có chi phí là 19,95 USD/ tháng (460 nghìn VNĐ/ tháng), ngoài ra có thể tăng lên nếu người sử dụng lựa chọn thêm dịch vụ hỗ trợ và chỉ hỗ trợ cho người dùng ở Mỹ.</w:t>
      </w:r>
    </w:p>
    <w:p w14:paraId="0C9ED12E" w14:textId="6EB788AD" w:rsidR="009E5960" w:rsidRPr="00D245DA" w:rsidRDefault="005E59E5" w:rsidP="00D245DA">
      <w:pPr>
        <w:spacing w:line="360" w:lineRule="auto"/>
        <w:ind w:firstLine="851"/>
        <w:jc w:val="both"/>
        <w:rPr>
          <w:sz w:val="26"/>
          <w:szCs w:val="26"/>
        </w:rPr>
      </w:pPr>
      <w:r w:rsidRPr="00110885">
        <w:rPr>
          <w:sz w:val="26"/>
          <w:szCs w:val="26"/>
          <w:lang w:val="vi-VN"/>
        </w:rPr>
        <w:t>Những hệ thống phát hiện ngã kể trên đều không hỗ trợ người dùng ở Việt Nam, kể cả nếu có hỗ trợ người dùng ở Việt Nam thì chi phí sử dụng cũng khá cao so với thu nhập bình quân của người Việt. Điều này đặt ra yêu cầu cần phát triển một hệ thống phát hiện VĐBT, tập trung vào ngã đáp ứng được các điều kiện, hoàn cảnh, nhu cầu, thu nhập của người dùng ở Việt Nam.</w:t>
      </w:r>
      <w:bookmarkEnd w:id="68"/>
      <w:bookmarkEnd w:id="69"/>
    </w:p>
    <w:p w14:paraId="3C6178F1" w14:textId="136242EC" w:rsidR="00476DB6" w:rsidRPr="00D05B44" w:rsidRDefault="00476DB6" w:rsidP="004D25DA">
      <w:pPr>
        <w:pStyle w:val="Heading2"/>
        <w:spacing w:before="0" w:after="0"/>
        <w:rPr>
          <w:i/>
        </w:rPr>
      </w:pPr>
      <w:bookmarkStart w:id="75" w:name="_Toc182424515"/>
      <w:r w:rsidRPr="00D05B44">
        <w:t xml:space="preserve">1.4. </w:t>
      </w:r>
      <w:r w:rsidR="009A299B">
        <w:t>Tập dữ</w:t>
      </w:r>
      <w:r w:rsidR="006E4CC6">
        <w:t xml:space="preserve"> liệu sử dụng</w:t>
      </w:r>
      <w:bookmarkEnd w:id="75"/>
    </w:p>
    <w:p w14:paraId="2A73F262" w14:textId="77777777" w:rsidR="00AF6854" w:rsidRDefault="00AF6854" w:rsidP="00AF6854">
      <w:pPr>
        <w:spacing w:line="360" w:lineRule="auto"/>
        <w:ind w:firstLine="567"/>
        <w:jc w:val="both"/>
        <w:rPr>
          <w:sz w:val="26"/>
          <w:szCs w:val="26"/>
          <w:lang w:val="vi-VN"/>
        </w:rPr>
      </w:pPr>
      <w:r>
        <w:rPr>
          <w:sz w:val="26"/>
          <w:szCs w:val="26"/>
          <w:lang w:val="vi-VN"/>
        </w:rPr>
        <w:t>Để có sử đánh giá khách quan và chính xác của giải pháp trong đề tài phát hiện vận động bất thường, phần này sẽ trình bày sơ lược về tập dữ liệu được sử dụng cho đề tài phát hiện vận động bất thường sử dụng cảm biến trong thiết bị đeo.</w:t>
      </w:r>
    </w:p>
    <w:p w14:paraId="3D265924" w14:textId="77777777" w:rsidR="00AF6854" w:rsidRPr="008D33ED" w:rsidRDefault="00AF6854" w:rsidP="00AF6854">
      <w:pPr>
        <w:spacing w:line="360" w:lineRule="auto"/>
        <w:ind w:firstLine="567"/>
        <w:jc w:val="both"/>
        <w:rPr>
          <w:sz w:val="26"/>
          <w:szCs w:val="26"/>
          <w:lang w:val="vi-VN"/>
        </w:rPr>
      </w:pPr>
      <w:r>
        <w:rPr>
          <w:sz w:val="26"/>
          <w:szCs w:val="26"/>
          <w:lang w:val="vi-VN"/>
        </w:rPr>
        <w:t>Do sự khan hiếm dữ liệu đối với chủ đề vận động bất thường, nhóm nghiên cứu đã tự tiến hành thu thập dữ liệu cho việc thử nghiệm mô hình. Thiết bị sử dụng cho việc thu thập dữ liệu bao gồm vi điều khiển ESP32, cảm biến gia tốc MPU6050, và tần số thu thập là 50Hz, kết hợp giao thức kết nối MQTT. Tập dữ liệu bao gồm 5 loại vận động, trong đó gồm 4 loại vận động bình thường như đứng yên, ngồi xuống, đứng lên và đi bộ; còn lại là vận động ngã với các tư thế ngã khác nhau. Độ dài tổng thể của tập dữ liệu là 2 giờ đồng hồ</w:t>
      </w:r>
    </w:p>
    <w:p w14:paraId="2354FD58" w14:textId="0E973D3D" w:rsidR="00476DB6" w:rsidRPr="00B41C80" w:rsidRDefault="00AF6854" w:rsidP="00B41C80">
      <w:pPr>
        <w:pStyle w:val="Heading1"/>
        <w:rPr>
          <w:sz w:val="28"/>
          <w:szCs w:val="24"/>
        </w:rPr>
      </w:pPr>
      <w:bookmarkStart w:id="76" w:name="_Toc182424516"/>
      <w:r w:rsidRPr="00B41C80">
        <w:rPr>
          <w:sz w:val="28"/>
          <w:szCs w:val="24"/>
        </w:rPr>
        <w:t>1.5. Kết thúc chương 1</w:t>
      </w:r>
      <w:bookmarkEnd w:id="76"/>
      <w:r w:rsidRPr="00B41C80">
        <w:rPr>
          <w:sz w:val="28"/>
          <w:szCs w:val="24"/>
        </w:rPr>
        <w:t xml:space="preserve"> </w:t>
      </w:r>
    </w:p>
    <w:p w14:paraId="5FEF3D8C" w14:textId="77777777" w:rsidR="00CE662C" w:rsidRPr="00245E18" w:rsidRDefault="00CE662C" w:rsidP="00CE662C">
      <w:pPr>
        <w:spacing w:line="360" w:lineRule="auto"/>
        <w:ind w:firstLine="567"/>
        <w:jc w:val="both"/>
        <w:rPr>
          <w:sz w:val="26"/>
          <w:szCs w:val="26"/>
          <w:lang w:val="vi-VN"/>
        </w:rPr>
      </w:pPr>
      <w:r w:rsidRPr="00DD61AA">
        <w:rPr>
          <w:sz w:val="26"/>
          <w:szCs w:val="26"/>
          <w:lang w:val="vi-VN"/>
        </w:rPr>
        <w:t xml:space="preserve">Trong chương này, </w:t>
      </w:r>
      <w:r>
        <w:rPr>
          <w:sz w:val="26"/>
          <w:szCs w:val="26"/>
          <w:lang w:val="vi-VN"/>
        </w:rPr>
        <w:t>nhóm</w:t>
      </w:r>
      <w:r w:rsidRPr="00DD61AA">
        <w:rPr>
          <w:sz w:val="26"/>
          <w:szCs w:val="26"/>
          <w:lang w:val="vi-VN"/>
        </w:rPr>
        <w:t xml:space="preserve"> đã đưa ra một cái nhìn tổng quan về bài toán phát hiện vận động bất thường, một chủ đề đang thu hút nhiều sự quan tâm trong lĩnh vực IoT. Đầu tiên, </w:t>
      </w:r>
      <w:r>
        <w:rPr>
          <w:sz w:val="26"/>
          <w:szCs w:val="26"/>
          <w:lang w:val="vi-VN"/>
        </w:rPr>
        <w:t>nhóm</w:t>
      </w:r>
      <w:r w:rsidRPr="00DD61AA">
        <w:rPr>
          <w:sz w:val="26"/>
          <w:szCs w:val="26"/>
          <w:lang w:val="vi-VN"/>
        </w:rPr>
        <w:t xml:space="preserve"> đã giới thiệu về khái niệm và tầm quan trọng của việc phát hiện các hoạt động bất thường, đặc biệt trong bối cảnh các hệ thống tự động và thông minh. Việc nhận dạng và phát hiện kịp thời các bất thường giúp ngăn chặn các rủi ro và bảo vệ an toàn cho con người và tài sản. </w:t>
      </w:r>
      <w:r>
        <w:rPr>
          <w:sz w:val="26"/>
          <w:szCs w:val="26"/>
          <w:lang w:val="vi-VN"/>
        </w:rPr>
        <w:t>Nhóm</w:t>
      </w:r>
      <w:r w:rsidRPr="00DD61AA">
        <w:rPr>
          <w:sz w:val="26"/>
          <w:szCs w:val="26"/>
          <w:lang w:val="vi-VN"/>
        </w:rPr>
        <w:t xml:space="preserve"> cũng đã nêu ra các thách thức kỹ thuật trong việc phát hiện bất thường, như sự đa dạng của dữ liệu, các yếu tố môi trường, cũng như yêu cầu về hiệu suất cao trong các hệ thống IoT. Tiếp theo, tổng quan về </w:t>
      </w:r>
      <w:r w:rsidRPr="00DD61AA">
        <w:rPr>
          <w:sz w:val="26"/>
          <w:szCs w:val="26"/>
          <w:lang w:val="vi-VN"/>
        </w:rPr>
        <w:lastRenderedPageBreak/>
        <w:t xml:space="preserve">các cảm biến đã được trình bày, giúp </w:t>
      </w:r>
      <w:r>
        <w:rPr>
          <w:sz w:val="26"/>
          <w:szCs w:val="26"/>
          <w:lang w:val="vi-VN"/>
        </w:rPr>
        <w:t>nhóm</w:t>
      </w:r>
      <w:r w:rsidRPr="00DD61AA">
        <w:rPr>
          <w:sz w:val="26"/>
          <w:szCs w:val="26"/>
          <w:lang w:val="vi-VN"/>
        </w:rPr>
        <w:t xml:space="preserve"> hiểu rõ hơn về các công nghệ có thể sử dụng để nhận dạng hoạt động con người. Cuối cùng, </w:t>
      </w:r>
      <w:r>
        <w:rPr>
          <w:sz w:val="26"/>
          <w:szCs w:val="26"/>
          <w:lang w:val="vi-VN"/>
        </w:rPr>
        <w:t>nhóm nghiên cứu</w:t>
      </w:r>
      <w:r w:rsidRPr="00DD61AA">
        <w:rPr>
          <w:sz w:val="26"/>
          <w:szCs w:val="26"/>
          <w:lang w:val="vi-VN"/>
        </w:rPr>
        <w:t xml:space="preserve"> đã xem xét một số hệ thống phát hiện bất thường đã được thương mại hóa, cùng với việc thảo luận về tập dữ liệu được sử dụng trong các nghiên cứu và ứng dụng thực tế. Các kiến thức này sẽ làm nền tảng cho các chương sau, nơi </w:t>
      </w:r>
      <w:r>
        <w:rPr>
          <w:sz w:val="26"/>
          <w:szCs w:val="26"/>
          <w:lang w:val="vi-VN"/>
        </w:rPr>
        <w:t>nhóm</w:t>
      </w:r>
      <w:r w:rsidRPr="00DD61AA">
        <w:rPr>
          <w:sz w:val="26"/>
          <w:szCs w:val="26"/>
          <w:lang w:val="vi-VN"/>
        </w:rPr>
        <w:t xml:space="preserve"> đi sâu vào các phương pháp và kỹ thuật phát hiện bất thường cụ thể hơn</w:t>
      </w:r>
      <w:r w:rsidRPr="00B672C5">
        <w:rPr>
          <w:sz w:val="26"/>
          <w:szCs w:val="26"/>
          <w:lang w:val="vi-VN"/>
        </w:rPr>
        <w:t>.</w:t>
      </w:r>
    </w:p>
    <w:p w14:paraId="34C7615F" w14:textId="77777777" w:rsidR="00CE662C" w:rsidRPr="00D05B44" w:rsidRDefault="00CE662C" w:rsidP="00380E9D">
      <w:pPr>
        <w:spacing w:line="360" w:lineRule="auto"/>
        <w:ind w:right="-1"/>
        <w:jc w:val="both"/>
        <w:rPr>
          <w:sz w:val="28"/>
          <w:szCs w:val="28"/>
        </w:rPr>
      </w:pPr>
    </w:p>
    <w:p w14:paraId="654E3884" w14:textId="77777777" w:rsidR="00E91C16" w:rsidRPr="003D1480" w:rsidRDefault="00E91C16" w:rsidP="00380E9D">
      <w:pPr>
        <w:spacing w:line="360" w:lineRule="auto"/>
        <w:ind w:right="-1"/>
        <w:jc w:val="both"/>
        <w:rPr>
          <w:sz w:val="28"/>
          <w:szCs w:val="28"/>
        </w:rPr>
      </w:pPr>
    </w:p>
    <w:p w14:paraId="0F94A033" w14:textId="77777777" w:rsidR="006E5DB5" w:rsidRDefault="006E5DB5">
      <w:pPr>
        <w:rPr>
          <w:b/>
          <w:spacing w:val="-2"/>
          <w:sz w:val="32"/>
          <w:szCs w:val="32"/>
          <w:lang w:val="nl-NL"/>
        </w:rPr>
      </w:pPr>
      <w:bookmarkStart w:id="77" w:name="_Toc134720569"/>
      <w:bookmarkStart w:id="78" w:name="_Toc135813246"/>
      <w:r>
        <w:rPr>
          <w:spacing w:val="-2"/>
          <w:szCs w:val="32"/>
          <w:lang w:val="nl-NL"/>
        </w:rPr>
        <w:br w:type="page"/>
      </w:r>
    </w:p>
    <w:p w14:paraId="5525109F" w14:textId="62AFD037" w:rsidR="006930E7" w:rsidRPr="002A4BDE" w:rsidRDefault="003040C3" w:rsidP="006930E7">
      <w:pPr>
        <w:pStyle w:val="Heading1"/>
        <w:spacing w:line="360" w:lineRule="auto"/>
        <w:jc w:val="center"/>
        <w:rPr>
          <w:b w:val="0"/>
          <w:bCs/>
          <w:sz w:val="26"/>
        </w:rPr>
      </w:pPr>
      <w:bookmarkStart w:id="79" w:name="_Toc182424517"/>
      <w:r w:rsidRPr="00D05B44">
        <w:lastRenderedPageBreak/>
        <w:t>CHƯ</w:t>
      </w:r>
      <w:r w:rsidRPr="00D05B44">
        <w:rPr>
          <w:spacing w:val="-1"/>
        </w:rPr>
        <w:t>Ơ</w:t>
      </w:r>
      <w:r w:rsidRPr="00D05B44">
        <w:t>NG 2</w:t>
      </w:r>
      <w:bookmarkStart w:id="80" w:name="_Toc134720570"/>
      <w:bookmarkStart w:id="81" w:name="_Toc135813247"/>
      <w:bookmarkEnd w:id="77"/>
      <w:bookmarkEnd w:id="78"/>
      <w:r w:rsidR="00AF74B8" w:rsidRPr="00D05B44">
        <w:t xml:space="preserve"> </w:t>
      </w:r>
      <w:bookmarkStart w:id="82" w:name="_Toc179375553"/>
      <w:bookmarkEnd w:id="80"/>
      <w:bookmarkEnd w:id="81"/>
      <w:r w:rsidR="006930E7" w:rsidRPr="003610D0">
        <w:rPr>
          <w:bCs/>
          <w:szCs w:val="32"/>
        </w:rPr>
        <w:t>NGHIÊN CỨU THUẬT TOÁN VÀ CẢM BIẾN PHÁT HIỆN VẬN ĐỘNG BẤT THƯỜNG ỨNG DỤNG MÔ HÌNH TRÍ TUỆ NHÂN TẠO</w:t>
      </w:r>
      <w:bookmarkEnd w:id="79"/>
      <w:bookmarkEnd w:id="82"/>
    </w:p>
    <w:p w14:paraId="42DA81C5" w14:textId="4568C011" w:rsidR="00DF5924" w:rsidRDefault="00DF5924" w:rsidP="00CA5028">
      <w:pPr>
        <w:pStyle w:val="Heading2"/>
        <w:rPr>
          <w:spacing w:val="8"/>
          <w:lang w:val="nl-NL"/>
        </w:rPr>
      </w:pPr>
      <w:bookmarkStart w:id="83" w:name="_Toc134720571"/>
      <w:bookmarkStart w:id="84" w:name="_Toc135813248"/>
      <w:bookmarkStart w:id="85" w:name="_Toc182424518"/>
      <w:r w:rsidRPr="00D05B44">
        <w:rPr>
          <w:lang w:val="nl-NL"/>
        </w:rPr>
        <w:t>2.1.</w:t>
      </w:r>
      <w:r w:rsidRPr="00D05B44">
        <w:rPr>
          <w:spacing w:val="8"/>
          <w:lang w:val="nl-NL"/>
        </w:rPr>
        <w:t xml:space="preserve"> </w:t>
      </w:r>
      <w:bookmarkEnd w:id="83"/>
      <w:bookmarkEnd w:id="84"/>
      <w:r w:rsidR="003610D0">
        <w:rPr>
          <w:spacing w:val="8"/>
          <w:lang w:val="nl-NL"/>
        </w:rPr>
        <w:t>G</w:t>
      </w:r>
      <w:r w:rsidR="0069323A">
        <w:rPr>
          <w:spacing w:val="8"/>
          <w:lang w:val="nl-NL"/>
        </w:rPr>
        <w:t>i</w:t>
      </w:r>
      <w:r w:rsidR="006B0138">
        <w:rPr>
          <w:spacing w:val="8"/>
          <w:lang w:val="nl-NL"/>
        </w:rPr>
        <w:t>ới</w:t>
      </w:r>
      <w:r w:rsidR="003610D0">
        <w:rPr>
          <w:spacing w:val="8"/>
          <w:lang w:val="nl-NL"/>
        </w:rPr>
        <w:t xml:space="preserve"> thiệu chung</w:t>
      </w:r>
      <w:bookmarkEnd w:id="85"/>
    </w:p>
    <w:p w14:paraId="5009FF21" w14:textId="77777777" w:rsidR="006B0138" w:rsidRPr="006B0138" w:rsidRDefault="006B0138" w:rsidP="006B0138">
      <w:pPr>
        <w:rPr>
          <w:lang w:val="nl-NL"/>
        </w:rPr>
      </w:pPr>
    </w:p>
    <w:p w14:paraId="53B13849" w14:textId="0FF227E1" w:rsidR="00DF5924" w:rsidRPr="00D05B44" w:rsidRDefault="00DF5924" w:rsidP="006E5DB5">
      <w:pPr>
        <w:pStyle w:val="Heading3"/>
      </w:pPr>
      <w:bookmarkStart w:id="86" w:name="_Toc134720572"/>
      <w:bookmarkStart w:id="87" w:name="_Toc135813249"/>
      <w:bookmarkStart w:id="88" w:name="_Toc182424519"/>
      <w:r w:rsidRPr="00D05B44">
        <w:t xml:space="preserve">2.1.1. </w:t>
      </w:r>
      <w:bookmarkEnd w:id="86"/>
      <w:bookmarkEnd w:id="87"/>
      <w:r w:rsidR="006E5DB5">
        <w:t>(</w:t>
      </w:r>
      <w:r w:rsidR="006E5DB5" w:rsidRPr="006E5DB5">
        <w:t>Viết chèn hoặc Copy - Paste special unformatted vào đây</w:t>
      </w:r>
      <w:r w:rsidR="006E5DB5">
        <w:t>)</w:t>
      </w:r>
      <w:bookmarkEnd w:id="88"/>
    </w:p>
    <w:p w14:paraId="29E6A4DD" w14:textId="2745F6EA" w:rsidR="00476DB6" w:rsidRDefault="006E5DB5" w:rsidP="00476DB6">
      <w:pPr>
        <w:spacing w:line="360" w:lineRule="auto"/>
        <w:ind w:right="-1" w:firstLine="567"/>
        <w:jc w:val="both"/>
        <w:rPr>
          <w:spacing w:val="-1"/>
          <w:w w:val="102"/>
          <w:sz w:val="26"/>
          <w:szCs w:val="26"/>
        </w:rPr>
      </w:pPr>
      <w:r>
        <w:rPr>
          <w:sz w:val="26"/>
          <w:szCs w:val="26"/>
          <w:lang w:val="nl-NL"/>
        </w:rPr>
        <w:t>..</w:t>
      </w:r>
      <w:r w:rsidR="00476DB6" w:rsidRPr="00D05B44">
        <w:rPr>
          <w:spacing w:val="-1"/>
          <w:w w:val="102"/>
          <w:sz w:val="26"/>
          <w:szCs w:val="26"/>
        </w:rPr>
        <w:t>.</w:t>
      </w:r>
    </w:p>
    <w:p w14:paraId="421E4733" w14:textId="6CECF209" w:rsidR="006E5DB5" w:rsidRDefault="006E5DB5" w:rsidP="00476DB6">
      <w:pPr>
        <w:spacing w:line="360" w:lineRule="auto"/>
        <w:ind w:right="-1" w:firstLine="567"/>
        <w:jc w:val="both"/>
        <w:rPr>
          <w:spacing w:val="-1"/>
          <w:w w:val="102"/>
          <w:sz w:val="26"/>
          <w:szCs w:val="26"/>
        </w:rPr>
      </w:pPr>
      <w:r>
        <w:rPr>
          <w:spacing w:val="-1"/>
          <w:w w:val="102"/>
          <w:sz w:val="26"/>
          <w:szCs w:val="26"/>
        </w:rPr>
        <w:t>(</w:t>
      </w:r>
      <w:r w:rsidRPr="002C6596">
        <w:rPr>
          <w:spacing w:val="-1"/>
          <w:w w:val="102"/>
          <w:sz w:val="26"/>
          <w:szCs w:val="26"/>
        </w:rPr>
        <w:t>Viết chèn hoặc Copy - Paste special unformatted vào đây</w:t>
      </w:r>
      <w:r>
        <w:rPr>
          <w:spacing w:val="-1"/>
          <w:w w:val="102"/>
          <w:sz w:val="26"/>
          <w:szCs w:val="26"/>
        </w:rPr>
        <w:t>)</w:t>
      </w:r>
    </w:p>
    <w:p w14:paraId="590E41E6" w14:textId="0A76D152" w:rsidR="006E5DB5" w:rsidRPr="00D05B44" w:rsidRDefault="006E5DB5" w:rsidP="00476DB6">
      <w:pPr>
        <w:spacing w:line="360" w:lineRule="auto"/>
        <w:ind w:right="-1" w:firstLine="567"/>
        <w:jc w:val="both"/>
        <w:rPr>
          <w:sz w:val="26"/>
          <w:szCs w:val="26"/>
        </w:rPr>
      </w:pPr>
      <w:r>
        <w:rPr>
          <w:spacing w:val="-1"/>
          <w:w w:val="102"/>
          <w:sz w:val="26"/>
          <w:szCs w:val="26"/>
        </w:rPr>
        <w:t>…</w:t>
      </w:r>
    </w:p>
    <w:p w14:paraId="104F7FD7" w14:textId="4A75A364" w:rsidR="00476DB6" w:rsidRPr="00D05B44" w:rsidRDefault="00476DB6" w:rsidP="006E5DB5">
      <w:pPr>
        <w:pStyle w:val="Heading3"/>
      </w:pPr>
      <w:bookmarkStart w:id="89" w:name="_Toc134720573"/>
      <w:bookmarkStart w:id="90" w:name="_Toc182424520"/>
      <w:r w:rsidRPr="00D05B44">
        <w:t>2.1.2.</w:t>
      </w:r>
      <w:r w:rsidRPr="00D05B44">
        <w:rPr>
          <w:spacing w:val="12"/>
        </w:rPr>
        <w:t xml:space="preserve"> </w:t>
      </w:r>
      <w:bookmarkEnd w:id="89"/>
      <w:r w:rsidR="006E5DB5">
        <w:t>(</w:t>
      </w:r>
      <w:r w:rsidR="006E5DB5" w:rsidRPr="006E5DB5">
        <w:t>Viết chèn hoặc Copy - Paste special unformatted vào đây</w:t>
      </w:r>
      <w:r w:rsidR="006E5DB5">
        <w:t>)</w:t>
      </w:r>
      <w:bookmarkEnd w:id="90"/>
    </w:p>
    <w:p w14:paraId="0112EE41" w14:textId="657FB040" w:rsidR="00DF5924" w:rsidRDefault="006E5DB5" w:rsidP="003D1480">
      <w:pPr>
        <w:spacing w:line="360" w:lineRule="auto"/>
        <w:ind w:right="-1" w:firstLine="567"/>
        <w:jc w:val="both"/>
        <w:rPr>
          <w:spacing w:val="-1"/>
          <w:sz w:val="26"/>
          <w:szCs w:val="26"/>
        </w:rPr>
      </w:pPr>
      <w:r>
        <w:rPr>
          <w:spacing w:val="-1"/>
          <w:sz w:val="26"/>
          <w:szCs w:val="26"/>
        </w:rPr>
        <w:t>…</w:t>
      </w:r>
    </w:p>
    <w:p w14:paraId="6E996FB3" w14:textId="241548ED" w:rsidR="006E5DB5" w:rsidRDefault="006E5DB5" w:rsidP="003D1480">
      <w:pPr>
        <w:spacing w:line="360" w:lineRule="auto"/>
        <w:ind w:right="-1" w:firstLine="567"/>
        <w:jc w:val="both"/>
        <w:rPr>
          <w:spacing w:val="-1"/>
          <w:sz w:val="26"/>
          <w:szCs w:val="26"/>
        </w:rPr>
      </w:pPr>
      <w:r>
        <w:rPr>
          <w:spacing w:val="-1"/>
          <w:sz w:val="26"/>
          <w:szCs w:val="26"/>
        </w:rPr>
        <w:t>(</w:t>
      </w:r>
      <w:r w:rsidRPr="002C6596">
        <w:rPr>
          <w:spacing w:val="-1"/>
          <w:w w:val="102"/>
          <w:sz w:val="26"/>
          <w:szCs w:val="26"/>
        </w:rPr>
        <w:t>Viết chèn hoặc Copy - Paste special unformatted vào đây</w:t>
      </w:r>
      <w:r>
        <w:rPr>
          <w:spacing w:val="-1"/>
          <w:sz w:val="26"/>
          <w:szCs w:val="26"/>
        </w:rPr>
        <w:t>)</w:t>
      </w:r>
    </w:p>
    <w:p w14:paraId="5F9B81F7" w14:textId="12A77128" w:rsidR="006E5DB5" w:rsidRPr="00D05B44" w:rsidRDefault="006E5DB5" w:rsidP="003D1480">
      <w:pPr>
        <w:spacing w:line="360" w:lineRule="auto"/>
        <w:ind w:right="-1" w:firstLine="567"/>
        <w:jc w:val="both"/>
        <w:rPr>
          <w:w w:val="102"/>
          <w:sz w:val="26"/>
          <w:szCs w:val="26"/>
        </w:rPr>
      </w:pPr>
      <w:r>
        <w:rPr>
          <w:spacing w:val="-1"/>
          <w:sz w:val="26"/>
          <w:szCs w:val="26"/>
        </w:rPr>
        <w:t>…</w:t>
      </w:r>
    </w:p>
    <w:p w14:paraId="4E4AF4BA" w14:textId="246980E5" w:rsidR="00DF5924" w:rsidRPr="00D05B44" w:rsidRDefault="006E5DB5" w:rsidP="00DF5924">
      <w:pPr>
        <w:spacing w:line="360" w:lineRule="auto"/>
        <w:ind w:right="-1"/>
        <w:jc w:val="center"/>
        <w:rPr>
          <w:sz w:val="26"/>
          <w:szCs w:val="26"/>
        </w:rPr>
      </w:pPr>
      <w:r>
        <w:rPr>
          <w:noProof/>
          <w:sz w:val="26"/>
          <w:szCs w:val="26"/>
        </w:rPr>
        <w:t>(Chèn hình vào đây)</w:t>
      </w:r>
    </w:p>
    <w:p w14:paraId="2C9B577E" w14:textId="48F770AE" w:rsidR="00DF5924" w:rsidRPr="006E5DB5" w:rsidRDefault="00DF5924" w:rsidP="00560E0E">
      <w:pPr>
        <w:pStyle w:val="FigureCaption"/>
        <w:rPr>
          <w:w w:val="102"/>
        </w:rPr>
      </w:pPr>
      <w:bookmarkStart w:id="91" w:name="_Toc134726098"/>
      <w:bookmarkStart w:id="92" w:name="_Toc135810397"/>
      <w:bookmarkStart w:id="93" w:name="_Toc182424322"/>
      <w:r w:rsidRPr="00D05B44">
        <w:t>Hình</w:t>
      </w:r>
      <w:r w:rsidRPr="00D05B44">
        <w:rPr>
          <w:spacing w:val="11"/>
        </w:rPr>
        <w:t xml:space="preserve"> </w:t>
      </w:r>
      <w:r w:rsidRPr="00D05B44">
        <w:t>2.1</w:t>
      </w:r>
      <w:r w:rsidRPr="00D05B44">
        <w:rPr>
          <w:spacing w:val="8"/>
        </w:rPr>
        <w:t xml:space="preserve"> </w:t>
      </w:r>
      <w:bookmarkEnd w:id="91"/>
      <w:bookmarkEnd w:id="92"/>
      <w:r w:rsidR="006E5DB5">
        <w:t>(</w:t>
      </w:r>
      <w:r w:rsidR="006E5DB5" w:rsidRPr="006E5DB5">
        <w:t>Viết chèn hoặc Copy - Paste special unformatted vào đây</w:t>
      </w:r>
      <w:r w:rsidR="006E5DB5">
        <w:t>)</w:t>
      </w:r>
      <w:bookmarkEnd w:id="93"/>
    </w:p>
    <w:p w14:paraId="481B882A" w14:textId="78FCF441" w:rsidR="00DF5924" w:rsidRPr="00D05B44" w:rsidRDefault="001411A6" w:rsidP="006E5DB5">
      <w:pPr>
        <w:pStyle w:val="Heading3"/>
      </w:pPr>
      <w:bookmarkStart w:id="94" w:name="_Toc135813251"/>
      <w:bookmarkStart w:id="95" w:name="_Toc182424521"/>
      <w:r w:rsidRPr="00D05B44">
        <w:t>2.1.3</w:t>
      </w:r>
      <w:r w:rsidR="00DF5924" w:rsidRPr="00D05B44">
        <w:t xml:space="preserve">. </w:t>
      </w:r>
      <w:bookmarkEnd w:id="94"/>
      <w:r w:rsidR="006E5DB5">
        <w:rPr>
          <w:spacing w:val="2"/>
        </w:rPr>
        <w:t>(</w:t>
      </w:r>
      <w:r w:rsidR="006E5DB5" w:rsidRPr="006E5DB5">
        <w:rPr>
          <w:spacing w:val="2"/>
        </w:rPr>
        <w:t>Viết chèn hoặc Copy - Paste special unformatted vào đây</w:t>
      </w:r>
      <w:r w:rsidR="006E5DB5">
        <w:rPr>
          <w:spacing w:val="2"/>
        </w:rPr>
        <w:t>)</w:t>
      </w:r>
      <w:bookmarkEnd w:id="95"/>
    </w:p>
    <w:p w14:paraId="345A494B" w14:textId="60BEF1E9" w:rsidR="00DF5924" w:rsidRDefault="006E5DB5" w:rsidP="00DF5924">
      <w:pPr>
        <w:spacing w:line="360" w:lineRule="auto"/>
        <w:ind w:right="-1" w:firstLine="567"/>
        <w:jc w:val="both"/>
        <w:rPr>
          <w:spacing w:val="-4"/>
          <w:position w:val="-1"/>
          <w:sz w:val="26"/>
          <w:szCs w:val="26"/>
        </w:rPr>
      </w:pPr>
      <w:r>
        <w:rPr>
          <w:spacing w:val="-4"/>
          <w:position w:val="-1"/>
          <w:sz w:val="26"/>
          <w:szCs w:val="26"/>
        </w:rPr>
        <w:t>…</w:t>
      </w:r>
    </w:p>
    <w:p w14:paraId="18536950" w14:textId="47604E58" w:rsidR="006E5DB5" w:rsidRDefault="006E5DB5" w:rsidP="00DF5924">
      <w:pPr>
        <w:spacing w:line="360" w:lineRule="auto"/>
        <w:ind w:right="-1" w:firstLine="567"/>
        <w:jc w:val="both"/>
        <w:rPr>
          <w:spacing w:val="-4"/>
          <w:position w:val="-1"/>
          <w:sz w:val="26"/>
          <w:szCs w:val="26"/>
        </w:rPr>
      </w:pPr>
      <w:r>
        <w:rPr>
          <w:spacing w:val="-4"/>
          <w:position w:val="-1"/>
          <w:sz w:val="26"/>
          <w:szCs w:val="26"/>
        </w:rPr>
        <w:t>(</w:t>
      </w:r>
      <w:r w:rsidRPr="002C6596">
        <w:rPr>
          <w:spacing w:val="-1"/>
          <w:w w:val="102"/>
          <w:sz w:val="26"/>
          <w:szCs w:val="26"/>
        </w:rPr>
        <w:t>Viết chèn hoặc Copy - Paste special unformatted vào đây</w:t>
      </w:r>
      <w:r>
        <w:rPr>
          <w:spacing w:val="-4"/>
          <w:position w:val="-1"/>
          <w:sz w:val="26"/>
          <w:szCs w:val="26"/>
        </w:rPr>
        <w:t>)</w:t>
      </w:r>
    </w:p>
    <w:p w14:paraId="54AA5804" w14:textId="21997D73" w:rsidR="006E5DB5" w:rsidRPr="006E5DB5" w:rsidRDefault="006E5DB5" w:rsidP="00DF5924">
      <w:pPr>
        <w:spacing w:line="360" w:lineRule="auto"/>
        <w:ind w:right="-1" w:firstLine="567"/>
        <w:jc w:val="both"/>
        <w:rPr>
          <w:spacing w:val="-4"/>
          <w:w w:val="102"/>
          <w:sz w:val="26"/>
          <w:szCs w:val="26"/>
        </w:rPr>
      </w:pPr>
      <w:r>
        <w:rPr>
          <w:spacing w:val="-4"/>
          <w:position w:val="-1"/>
          <w:sz w:val="26"/>
          <w:szCs w:val="26"/>
        </w:rPr>
        <w:t>…</w:t>
      </w:r>
    </w:p>
    <w:p w14:paraId="06BA9D10" w14:textId="4ACD7598" w:rsidR="00DF5924" w:rsidRPr="00D05B44" w:rsidRDefault="006E5DB5" w:rsidP="00DF5924">
      <w:pPr>
        <w:spacing w:line="360" w:lineRule="auto"/>
        <w:ind w:right="-1"/>
        <w:jc w:val="center"/>
        <w:rPr>
          <w:sz w:val="26"/>
          <w:szCs w:val="26"/>
        </w:rPr>
      </w:pPr>
      <w:r>
        <w:rPr>
          <w:noProof/>
          <w:sz w:val="26"/>
          <w:szCs w:val="26"/>
        </w:rPr>
        <w:t>(Chèn hình vào đây)</w:t>
      </w:r>
    </w:p>
    <w:p w14:paraId="402827FC" w14:textId="6A73C22C" w:rsidR="00DF5924" w:rsidRPr="006E5DB5" w:rsidRDefault="00DF5924" w:rsidP="00560E0E">
      <w:pPr>
        <w:pStyle w:val="FigureCaption"/>
        <w:rPr>
          <w:w w:val="102"/>
        </w:rPr>
      </w:pPr>
      <w:bookmarkStart w:id="96" w:name="_Toc134726099"/>
      <w:bookmarkStart w:id="97" w:name="_Toc135810398"/>
      <w:bookmarkStart w:id="98" w:name="_Toc182424323"/>
      <w:r w:rsidRPr="00D05B44">
        <w:t>Hình</w:t>
      </w:r>
      <w:r w:rsidRPr="00D05B44">
        <w:rPr>
          <w:spacing w:val="10"/>
        </w:rPr>
        <w:t xml:space="preserve"> </w:t>
      </w:r>
      <w:r w:rsidRPr="00D05B44">
        <w:t>2.2</w:t>
      </w:r>
      <w:r w:rsidRPr="00D05B44">
        <w:rPr>
          <w:spacing w:val="9"/>
        </w:rPr>
        <w:t xml:space="preserve"> </w:t>
      </w:r>
      <w:bookmarkEnd w:id="96"/>
      <w:bookmarkEnd w:id="97"/>
      <w:r w:rsidR="006E5DB5">
        <w:t>(</w:t>
      </w:r>
      <w:r w:rsidR="006E5DB5" w:rsidRPr="006E5DB5">
        <w:t>Viết chèn hoặc Copy - Paste special unformatted vào đây</w:t>
      </w:r>
      <w:r w:rsidR="006E5DB5">
        <w:t>)</w:t>
      </w:r>
      <w:bookmarkEnd w:id="98"/>
    </w:p>
    <w:p w14:paraId="2DC83948" w14:textId="509713EA" w:rsidR="00A26D0A" w:rsidRPr="00D05B44" w:rsidRDefault="00A26D0A">
      <w:pPr>
        <w:rPr>
          <w:rFonts w:eastAsia="Arial"/>
          <w:i/>
          <w:spacing w:val="-1"/>
          <w:sz w:val="28"/>
          <w:szCs w:val="28"/>
          <w:lang w:val="vi-VN"/>
        </w:rPr>
      </w:pPr>
    </w:p>
    <w:p w14:paraId="6C897CB0" w14:textId="13ACCCE7" w:rsidR="001644B6" w:rsidRPr="00D05B44" w:rsidRDefault="001644B6" w:rsidP="00CA5028">
      <w:pPr>
        <w:pStyle w:val="Heading2"/>
      </w:pPr>
      <w:bookmarkStart w:id="99" w:name="_Toc182424522"/>
      <w:r w:rsidRPr="00D05B44">
        <w:t>2.2</w:t>
      </w:r>
      <w:r w:rsidR="006E5DB5">
        <w:t>.</w:t>
      </w:r>
      <w:r w:rsidRPr="00D05B44">
        <w:t xml:space="preserve"> </w:t>
      </w:r>
      <w:r w:rsidR="006E5DB5">
        <w:t>(</w:t>
      </w:r>
      <w:r w:rsidR="006E5DB5" w:rsidRPr="006E5DB5">
        <w:t>Viết chèn hoặc Copy - Paste special unformatted vào đây</w:t>
      </w:r>
      <w:r w:rsidR="006E5DB5">
        <w:t>)</w:t>
      </w:r>
      <w:bookmarkEnd w:id="99"/>
    </w:p>
    <w:p w14:paraId="71816BFD" w14:textId="5ED11335" w:rsidR="001644B6" w:rsidRPr="00D05B44" w:rsidRDefault="001644B6" w:rsidP="006E5DB5">
      <w:pPr>
        <w:pStyle w:val="Heading3"/>
      </w:pPr>
      <w:bookmarkStart w:id="100" w:name="_Toc134720575"/>
      <w:bookmarkStart w:id="101" w:name="_Toc182424523"/>
      <w:r w:rsidRPr="00D05B44">
        <w:t xml:space="preserve">2.2.1. </w:t>
      </w:r>
      <w:bookmarkEnd w:id="100"/>
      <w:r w:rsidR="006E5DB5">
        <w:t>(</w:t>
      </w:r>
      <w:r w:rsidR="006E5DB5" w:rsidRPr="006E5DB5">
        <w:t>Viết chèn hoặc Copy - Paste special unformatted vào đây</w:t>
      </w:r>
      <w:r w:rsidR="006E5DB5">
        <w:t>)</w:t>
      </w:r>
      <w:bookmarkEnd w:id="101"/>
    </w:p>
    <w:p w14:paraId="36E1A7A9" w14:textId="02A61309" w:rsidR="001644B6" w:rsidRDefault="006E5DB5" w:rsidP="001644B6">
      <w:pPr>
        <w:spacing w:line="372" w:lineRule="auto"/>
        <w:ind w:right="-1" w:firstLine="567"/>
        <w:jc w:val="both"/>
        <w:rPr>
          <w:w w:val="102"/>
          <w:sz w:val="26"/>
          <w:szCs w:val="26"/>
          <w:lang w:val="vi-VN"/>
        </w:rPr>
      </w:pPr>
      <w:r>
        <w:rPr>
          <w:sz w:val="26"/>
          <w:szCs w:val="26"/>
          <w:lang w:val="de-DE"/>
        </w:rPr>
        <w:t>..</w:t>
      </w:r>
      <w:r w:rsidR="001644B6" w:rsidRPr="00D05B44">
        <w:rPr>
          <w:w w:val="102"/>
          <w:sz w:val="26"/>
          <w:szCs w:val="26"/>
          <w:lang w:val="vi-VN"/>
        </w:rPr>
        <w:t>.</w:t>
      </w:r>
    </w:p>
    <w:p w14:paraId="3834F518" w14:textId="1F9CCEF6" w:rsidR="006E5DB5" w:rsidRDefault="006E5DB5" w:rsidP="001644B6">
      <w:pPr>
        <w:spacing w:line="372" w:lineRule="auto"/>
        <w:ind w:right="-1" w:firstLine="567"/>
        <w:jc w:val="both"/>
        <w:rPr>
          <w:w w:val="102"/>
          <w:sz w:val="26"/>
          <w:szCs w:val="26"/>
        </w:rPr>
      </w:pPr>
      <w:r>
        <w:rPr>
          <w:w w:val="102"/>
          <w:sz w:val="26"/>
          <w:szCs w:val="26"/>
        </w:rPr>
        <w:lastRenderedPageBreak/>
        <w:t>(</w:t>
      </w:r>
      <w:r w:rsidRPr="002C6596">
        <w:rPr>
          <w:spacing w:val="-1"/>
          <w:w w:val="102"/>
          <w:sz w:val="26"/>
          <w:szCs w:val="26"/>
        </w:rPr>
        <w:t>Viết chèn hoặc Copy - Paste special unformatted vào đây</w:t>
      </w:r>
      <w:r>
        <w:rPr>
          <w:w w:val="102"/>
          <w:sz w:val="26"/>
          <w:szCs w:val="26"/>
        </w:rPr>
        <w:t>)</w:t>
      </w:r>
    </w:p>
    <w:p w14:paraId="5DBC821E" w14:textId="3084ECFE" w:rsidR="006E5DB5" w:rsidRPr="006E5DB5" w:rsidRDefault="006E5DB5" w:rsidP="001644B6">
      <w:pPr>
        <w:spacing w:line="372" w:lineRule="auto"/>
        <w:ind w:right="-1" w:firstLine="567"/>
        <w:jc w:val="both"/>
        <w:rPr>
          <w:sz w:val="26"/>
          <w:szCs w:val="26"/>
        </w:rPr>
      </w:pPr>
      <w:r>
        <w:rPr>
          <w:w w:val="102"/>
          <w:sz w:val="26"/>
          <w:szCs w:val="26"/>
        </w:rPr>
        <w:t>…</w:t>
      </w:r>
    </w:p>
    <w:p w14:paraId="09E9C6DB" w14:textId="7EF1CBDE" w:rsidR="001644B6" w:rsidRPr="00D05B44" w:rsidRDefault="001644B6" w:rsidP="006E5DB5">
      <w:pPr>
        <w:pStyle w:val="Heading3"/>
      </w:pPr>
      <w:bookmarkStart w:id="102" w:name="_Toc182424524"/>
      <w:r w:rsidRPr="00D05B44">
        <w:t xml:space="preserve">2.2.2. </w:t>
      </w:r>
      <w:r w:rsidR="006E5DB5">
        <w:t>(</w:t>
      </w:r>
      <w:r w:rsidR="006E5DB5" w:rsidRPr="006E5DB5">
        <w:t>Viết chèn hoặc Copy - Paste special unformatted vào đây</w:t>
      </w:r>
      <w:r w:rsidR="006E5DB5">
        <w:t>)</w:t>
      </w:r>
      <w:bookmarkEnd w:id="102"/>
    </w:p>
    <w:p w14:paraId="1D3C6AB9" w14:textId="3EBF0F64" w:rsidR="001644B6" w:rsidRDefault="006E5DB5" w:rsidP="001644B6">
      <w:pPr>
        <w:spacing w:line="372" w:lineRule="auto"/>
        <w:ind w:right="-1" w:firstLine="567"/>
        <w:jc w:val="both"/>
        <w:rPr>
          <w:spacing w:val="-1"/>
          <w:sz w:val="26"/>
          <w:szCs w:val="26"/>
        </w:rPr>
      </w:pPr>
      <w:r>
        <w:rPr>
          <w:spacing w:val="-1"/>
          <w:sz w:val="26"/>
          <w:szCs w:val="26"/>
        </w:rPr>
        <w:t>…</w:t>
      </w:r>
    </w:p>
    <w:p w14:paraId="42BE53A8" w14:textId="628E12F0" w:rsidR="006E5DB5" w:rsidRDefault="006E5DB5" w:rsidP="001644B6">
      <w:pPr>
        <w:spacing w:line="372" w:lineRule="auto"/>
        <w:ind w:right="-1" w:firstLine="567"/>
        <w:jc w:val="both"/>
        <w:rPr>
          <w:spacing w:val="-1"/>
          <w:sz w:val="26"/>
          <w:szCs w:val="26"/>
        </w:rPr>
      </w:pPr>
      <w:r>
        <w:rPr>
          <w:spacing w:val="-1"/>
          <w:sz w:val="26"/>
          <w:szCs w:val="26"/>
        </w:rPr>
        <w:t>(</w:t>
      </w:r>
      <w:r w:rsidRPr="002C6596">
        <w:rPr>
          <w:spacing w:val="-1"/>
          <w:w w:val="102"/>
          <w:sz w:val="26"/>
          <w:szCs w:val="26"/>
        </w:rPr>
        <w:t>Viết chèn hoặc Copy - Paste special unformatted vào đây</w:t>
      </w:r>
      <w:r>
        <w:rPr>
          <w:spacing w:val="-1"/>
          <w:sz w:val="26"/>
          <w:szCs w:val="26"/>
        </w:rPr>
        <w:t>)</w:t>
      </w:r>
    </w:p>
    <w:p w14:paraId="7F796E0E" w14:textId="69100A7B" w:rsidR="006E5DB5" w:rsidRPr="00D05B44" w:rsidRDefault="006E5DB5" w:rsidP="001644B6">
      <w:pPr>
        <w:spacing w:line="372" w:lineRule="auto"/>
        <w:ind w:right="-1" w:firstLine="567"/>
        <w:jc w:val="both"/>
        <w:rPr>
          <w:sz w:val="26"/>
          <w:szCs w:val="26"/>
          <w:lang w:val="vi-VN"/>
        </w:rPr>
      </w:pPr>
      <w:r>
        <w:rPr>
          <w:spacing w:val="-1"/>
          <w:sz w:val="26"/>
          <w:szCs w:val="26"/>
        </w:rPr>
        <w:t>…</w:t>
      </w:r>
    </w:p>
    <w:p w14:paraId="165EFC7F" w14:textId="4428DE49" w:rsidR="002D6E6C" w:rsidRPr="00D05B44" w:rsidRDefault="002D6E6C" w:rsidP="00CA5028">
      <w:pPr>
        <w:pStyle w:val="Heading2"/>
        <w:rPr>
          <w:i/>
        </w:rPr>
      </w:pPr>
      <w:bookmarkStart w:id="103" w:name="_Toc182424525"/>
      <w:r w:rsidRPr="00D05B44">
        <w:t>2.</w:t>
      </w:r>
      <w:r w:rsidR="00D34610" w:rsidRPr="000C083B">
        <w:rPr>
          <w:iCs/>
        </w:rPr>
        <w:t>3</w:t>
      </w:r>
      <w:r w:rsidRPr="00D05B44">
        <w:t>. Kết luận Chương 2</w:t>
      </w:r>
      <w:bookmarkEnd w:id="103"/>
    </w:p>
    <w:p w14:paraId="4CE5A85A" w14:textId="77777777" w:rsidR="00D34610" w:rsidRDefault="00D34610" w:rsidP="008D3B87">
      <w:pPr>
        <w:spacing w:line="360" w:lineRule="auto"/>
        <w:ind w:right="-1" w:firstLine="567"/>
        <w:jc w:val="both"/>
        <w:rPr>
          <w:sz w:val="26"/>
          <w:szCs w:val="26"/>
        </w:rPr>
      </w:pPr>
      <w:r>
        <w:rPr>
          <w:sz w:val="26"/>
          <w:szCs w:val="26"/>
        </w:rPr>
        <w:t>..</w:t>
      </w:r>
      <w:r w:rsidR="002D6E6C" w:rsidRPr="00D05B44">
        <w:rPr>
          <w:sz w:val="26"/>
          <w:szCs w:val="26"/>
        </w:rPr>
        <w:t>.</w:t>
      </w:r>
    </w:p>
    <w:p w14:paraId="23C679D2" w14:textId="7E5DFD52" w:rsidR="00B913E7" w:rsidRDefault="00D34610" w:rsidP="00D34610">
      <w:pPr>
        <w:spacing w:line="360" w:lineRule="auto"/>
        <w:ind w:right="-1" w:firstLine="567"/>
        <w:jc w:val="both"/>
        <w:rPr>
          <w:sz w:val="26"/>
          <w:szCs w:val="26"/>
        </w:rPr>
      </w:pPr>
      <w:r>
        <w:rPr>
          <w:sz w:val="26"/>
          <w:szCs w:val="26"/>
        </w:rPr>
        <w:t>(</w:t>
      </w:r>
      <w:r w:rsidRPr="002C6596">
        <w:rPr>
          <w:spacing w:val="-1"/>
          <w:w w:val="102"/>
          <w:sz w:val="26"/>
          <w:szCs w:val="26"/>
        </w:rPr>
        <w:t>Viết chèn hoặc Copy - Paste special unformatted vào đây</w:t>
      </w:r>
      <w:r>
        <w:rPr>
          <w:sz w:val="26"/>
          <w:szCs w:val="26"/>
        </w:rPr>
        <w:t>)</w:t>
      </w:r>
    </w:p>
    <w:p w14:paraId="76CC3636" w14:textId="239E8D27" w:rsidR="00D34610" w:rsidRPr="00D34610" w:rsidRDefault="00D34610" w:rsidP="00D34610">
      <w:pPr>
        <w:spacing w:line="360" w:lineRule="auto"/>
        <w:ind w:right="-1" w:firstLine="567"/>
        <w:jc w:val="both"/>
        <w:rPr>
          <w:sz w:val="26"/>
          <w:szCs w:val="26"/>
        </w:rPr>
      </w:pPr>
      <w:r>
        <w:rPr>
          <w:sz w:val="26"/>
          <w:szCs w:val="26"/>
        </w:rPr>
        <w:t>…</w:t>
      </w:r>
    </w:p>
    <w:p w14:paraId="6D38DBA9" w14:textId="77777777" w:rsidR="00D34610" w:rsidRDefault="00D34610">
      <w:pPr>
        <w:rPr>
          <w:b/>
          <w:bCs/>
          <w:sz w:val="32"/>
          <w:szCs w:val="32"/>
          <w:lang w:val="nl-NL"/>
        </w:rPr>
      </w:pPr>
      <w:bookmarkStart w:id="104" w:name="_Toc134720586"/>
      <w:bookmarkStart w:id="105" w:name="_Toc135813265"/>
      <w:r>
        <w:rPr>
          <w:b/>
          <w:bCs/>
          <w:sz w:val="32"/>
          <w:szCs w:val="32"/>
          <w:lang w:val="nl-NL"/>
        </w:rPr>
        <w:br w:type="page"/>
      </w:r>
    </w:p>
    <w:p w14:paraId="40B64575" w14:textId="04274BE7" w:rsidR="00A73FC1" w:rsidRPr="00D05B44" w:rsidRDefault="00A73FC1" w:rsidP="00B41C80">
      <w:pPr>
        <w:pStyle w:val="Heading1"/>
      </w:pPr>
      <w:bookmarkStart w:id="106" w:name="_Toc182424526"/>
      <w:r w:rsidRPr="00D05B44">
        <w:lastRenderedPageBreak/>
        <w:t xml:space="preserve">CHƯƠNG 3 </w:t>
      </w:r>
      <w:bookmarkEnd w:id="104"/>
      <w:bookmarkEnd w:id="105"/>
      <w:r w:rsidR="00C33CF1">
        <w:t>(</w:t>
      </w:r>
      <w:r w:rsidR="00C33CF1" w:rsidRPr="00C33CF1">
        <w:t>Viết chèn hoặc Copy - Paste special unformatted vào đây</w:t>
      </w:r>
      <w:r w:rsidR="00C33CF1">
        <w:t>)</w:t>
      </w:r>
      <w:bookmarkEnd w:id="106"/>
    </w:p>
    <w:p w14:paraId="15694191" w14:textId="77777777" w:rsidR="00CA15C3" w:rsidRPr="00D05B44"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D05B44" w:rsidRDefault="002D6E6C" w:rsidP="00CA5028">
      <w:pPr>
        <w:pStyle w:val="Heading2"/>
        <w:rPr>
          <w:i/>
        </w:rPr>
      </w:pPr>
      <w:bookmarkStart w:id="107" w:name="_Toc134720587"/>
      <w:bookmarkStart w:id="108" w:name="_Toc182424527"/>
      <w:r w:rsidRPr="00D05B44">
        <w:rPr>
          <w:lang w:val="nl-NL"/>
        </w:rPr>
        <w:t>3.1</w:t>
      </w:r>
      <w:r w:rsidRPr="00D05B44">
        <w:t xml:space="preserve">. </w:t>
      </w:r>
      <w:bookmarkEnd w:id="107"/>
      <w:r w:rsidR="007F5C81">
        <w:t>(</w:t>
      </w:r>
      <w:r w:rsidR="007F5C81" w:rsidRPr="007F5C81">
        <w:t>Viết chèn hoặc Copy - Paste special unformatted vào đây</w:t>
      </w:r>
      <w:r w:rsidR="007F5C81">
        <w:t>)</w:t>
      </w:r>
      <w:bookmarkEnd w:id="108"/>
    </w:p>
    <w:p w14:paraId="22ADC4FC" w14:textId="012DCAA5" w:rsidR="002D6E6C" w:rsidRPr="00D05B44" w:rsidRDefault="002D6E6C" w:rsidP="007F5C81">
      <w:pPr>
        <w:pStyle w:val="Heading3"/>
        <w:rPr>
          <w:spacing w:val="1"/>
          <w:w w:val="102"/>
        </w:rPr>
      </w:pPr>
      <w:bookmarkStart w:id="109" w:name="_Toc134720588"/>
      <w:bookmarkStart w:id="110" w:name="_Toc182424528"/>
      <w:r w:rsidRPr="00D05B44">
        <w:t xml:space="preserve">3.1.1. </w:t>
      </w:r>
      <w:bookmarkEnd w:id="109"/>
      <w:r w:rsidR="007F5C81">
        <w:t>(</w:t>
      </w:r>
      <w:r w:rsidR="007F5C81" w:rsidRPr="007F5C81">
        <w:t>Viết chèn hoặc Copy - Paste special unformatted vào đây</w:t>
      </w:r>
      <w:r w:rsidR="007F5C81">
        <w:t>)</w:t>
      </w:r>
      <w:bookmarkEnd w:id="110"/>
    </w:p>
    <w:p w14:paraId="657A2A3F" w14:textId="0770551E" w:rsidR="007F5C81" w:rsidRDefault="007F5C81" w:rsidP="007F5C81">
      <w:pPr>
        <w:spacing w:line="360" w:lineRule="auto"/>
        <w:ind w:firstLine="567"/>
        <w:jc w:val="both"/>
        <w:rPr>
          <w:w w:val="102"/>
          <w:sz w:val="26"/>
          <w:szCs w:val="26"/>
          <w:lang w:val="de-DE"/>
        </w:rPr>
      </w:pPr>
      <w:r>
        <w:rPr>
          <w:spacing w:val="-2"/>
          <w:sz w:val="26"/>
          <w:szCs w:val="26"/>
          <w:lang w:val="de-DE"/>
        </w:rPr>
        <w:t>..</w:t>
      </w:r>
      <w:r w:rsidRPr="00D05B44">
        <w:rPr>
          <w:w w:val="102"/>
          <w:sz w:val="26"/>
          <w:szCs w:val="26"/>
          <w:lang w:val="de-DE"/>
        </w:rPr>
        <w:t>.</w:t>
      </w:r>
    </w:p>
    <w:p w14:paraId="7B7E22BB" w14:textId="4FBE5FE8" w:rsidR="007F5C81" w:rsidRDefault="007F5C81" w:rsidP="007F5C81">
      <w:pPr>
        <w:spacing w:line="360" w:lineRule="auto"/>
        <w:ind w:firstLine="567"/>
        <w:jc w:val="both"/>
        <w:rPr>
          <w:w w:val="102"/>
          <w:sz w:val="26"/>
          <w:szCs w:val="26"/>
          <w:lang w:val="de-DE"/>
        </w:rPr>
      </w:pPr>
      <w:r>
        <w:rPr>
          <w:w w:val="102"/>
          <w:sz w:val="26"/>
          <w:szCs w:val="26"/>
          <w:lang w:val="de-DE"/>
        </w:rPr>
        <w:t>(</w:t>
      </w:r>
      <w:r w:rsidRPr="002C6596">
        <w:rPr>
          <w:spacing w:val="-1"/>
          <w:w w:val="102"/>
          <w:sz w:val="26"/>
          <w:szCs w:val="26"/>
        </w:rPr>
        <w:t>Viết chèn hoặc Copy - Paste special unformatted vào đây</w:t>
      </w:r>
      <w:r>
        <w:rPr>
          <w:w w:val="102"/>
          <w:sz w:val="26"/>
          <w:szCs w:val="26"/>
          <w:lang w:val="de-DE"/>
        </w:rPr>
        <w:t>)</w:t>
      </w:r>
    </w:p>
    <w:p w14:paraId="55721BF3" w14:textId="08437B38" w:rsidR="007F5C81" w:rsidRPr="00D05B44" w:rsidRDefault="007F5C81" w:rsidP="007F5C81">
      <w:pPr>
        <w:spacing w:line="360" w:lineRule="auto"/>
        <w:ind w:firstLine="567"/>
        <w:jc w:val="both"/>
        <w:rPr>
          <w:sz w:val="26"/>
          <w:szCs w:val="26"/>
          <w:lang w:val="de-DE"/>
        </w:rPr>
      </w:pPr>
      <w:r>
        <w:rPr>
          <w:w w:val="102"/>
          <w:sz w:val="26"/>
          <w:szCs w:val="26"/>
          <w:lang w:val="de-DE"/>
        </w:rPr>
        <w:t>...</w:t>
      </w:r>
    </w:p>
    <w:p w14:paraId="1D4C2B73" w14:textId="69BBDBBF" w:rsidR="002D6E6C" w:rsidRPr="00D05B44" w:rsidRDefault="002D6E6C" w:rsidP="007F5C81">
      <w:pPr>
        <w:pStyle w:val="Heading3"/>
      </w:pPr>
      <w:bookmarkStart w:id="111" w:name="_Toc182424529"/>
      <w:r w:rsidRPr="00D05B44">
        <w:t xml:space="preserve">3.1.2. </w:t>
      </w:r>
      <w:r w:rsidR="007F5C81">
        <w:t>(</w:t>
      </w:r>
      <w:r w:rsidR="007F5C81" w:rsidRPr="007F5C81">
        <w:t>Viết chèn hoặc Copy - Paste special unformatted vào đây</w:t>
      </w:r>
      <w:r w:rsidR="007F5C81">
        <w:t>)</w:t>
      </w:r>
      <w:bookmarkEnd w:id="111"/>
    </w:p>
    <w:p w14:paraId="72DE23EC" w14:textId="01A394C6" w:rsidR="00440248" w:rsidRDefault="00AB0FF5" w:rsidP="002D6E6C">
      <w:pPr>
        <w:spacing w:line="360" w:lineRule="auto"/>
        <w:ind w:firstLine="567"/>
        <w:jc w:val="both"/>
        <w:rPr>
          <w:w w:val="102"/>
          <w:sz w:val="26"/>
          <w:szCs w:val="26"/>
          <w:lang w:val="de-DE"/>
        </w:rPr>
      </w:pPr>
      <w:r>
        <w:rPr>
          <w:spacing w:val="-2"/>
          <w:sz w:val="26"/>
          <w:szCs w:val="26"/>
          <w:lang w:val="de-DE"/>
        </w:rPr>
        <w:t>..</w:t>
      </w:r>
      <w:r w:rsidR="002D6E6C" w:rsidRPr="00D05B44">
        <w:rPr>
          <w:w w:val="102"/>
          <w:sz w:val="26"/>
          <w:szCs w:val="26"/>
          <w:lang w:val="de-DE"/>
        </w:rPr>
        <w:t>.</w:t>
      </w:r>
    </w:p>
    <w:p w14:paraId="7B8F24D3" w14:textId="7486A687" w:rsidR="00AB0FF5" w:rsidRDefault="00AB0FF5" w:rsidP="002D6E6C">
      <w:pPr>
        <w:spacing w:line="360" w:lineRule="auto"/>
        <w:ind w:firstLine="567"/>
        <w:jc w:val="both"/>
        <w:rPr>
          <w:w w:val="102"/>
          <w:sz w:val="26"/>
          <w:szCs w:val="26"/>
          <w:lang w:val="de-DE"/>
        </w:rPr>
      </w:pPr>
      <w:r>
        <w:rPr>
          <w:w w:val="102"/>
          <w:sz w:val="26"/>
          <w:szCs w:val="26"/>
          <w:lang w:val="de-DE"/>
        </w:rPr>
        <w:t>(</w:t>
      </w:r>
      <w:r w:rsidRPr="002C6596">
        <w:rPr>
          <w:spacing w:val="-1"/>
          <w:w w:val="102"/>
          <w:sz w:val="26"/>
          <w:szCs w:val="26"/>
        </w:rPr>
        <w:t>Viết chèn hoặc Copy - Paste special unformatted vào đây</w:t>
      </w:r>
      <w:r>
        <w:rPr>
          <w:w w:val="102"/>
          <w:sz w:val="26"/>
          <w:szCs w:val="26"/>
          <w:lang w:val="de-DE"/>
        </w:rPr>
        <w:t>)</w:t>
      </w:r>
    </w:p>
    <w:p w14:paraId="6CAF84F9" w14:textId="4C52F9ED" w:rsidR="00AB0FF5" w:rsidRPr="00D05B44" w:rsidRDefault="00AB0FF5" w:rsidP="002D6E6C">
      <w:pPr>
        <w:spacing w:line="360" w:lineRule="auto"/>
        <w:ind w:firstLine="567"/>
        <w:jc w:val="both"/>
        <w:rPr>
          <w:w w:val="102"/>
          <w:sz w:val="26"/>
          <w:szCs w:val="26"/>
          <w:lang w:val="de-DE"/>
        </w:rPr>
      </w:pPr>
      <w:r>
        <w:rPr>
          <w:w w:val="102"/>
          <w:sz w:val="26"/>
          <w:szCs w:val="26"/>
          <w:lang w:val="de-DE"/>
        </w:rPr>
        <w:t>...</w:t>
      </w:r>
    </w:p>
    <w:p w14:paraId="3F8BFE96" w14:textId="18DD4C00" w:rsidR="00A04C0E" w:rsidRPr="00D05B44" w:rsidRDefault="00AB0FF5" w:rsidP="00A04C0E">
      <w:pPr>
        <w:spacing w:line="360" w:lineRule="auto"/>
        <w:ind w:right="-1"/>
        <w:jc w:val="center"/>
        <w:rPr>
          <w:sz w:val="26"/>
          <w:szCs w:val="26"/>
        </w:rPr>
      </w:pPr>
      <w:r>
        <w:rPr>
          <w:noProof/>
          <w:sz w:val="26"/>
          <w:szCs w:val="26"/>
        </w:rPr>
        <w:t>(Chèn hình vào đây)</w:t>
      </w:r>
    </w:p>
    <w:p w14:paraId="78B2A0FF" w14:textId="6506D2B8" w:rsidR="00A04C0E" w:rsidRPr="00AB0FF5" w:rsidRDefault="00A04C0E" w:rsidP="00560E0E">
      <w:pPr>
        <w:pStyle w:val="FigureCaption"/>
        <w:rPr>
          <w:w w:val="102"/>
        </w:rPr>
      </w:pPr>
      <w:bookmarkStart w:id="112" w:name="_Toc134726115"/>
      <w:bookmarkStart w:id="113" w:name="_Toc135810414"/>
      <w:bookmarkStart w:id="114" w:name="_Toc182424324"/>
      <w:r w:rsidRPr="00D05B44">
        <w:t>Hình</w:t>
      </w:r>
      <w:r w:rsidRPr="00D05B44">
        <w:rPr>
          <w:spacing w:val="11"/>
        </w:rPr>
        <w:t xml:space="preserve"> </w:t>
      </w:r>
      <w:r w:rsidR="00924199" w:rsidRPr="00D05B44">
        <w:t>3</w:t>
      </w:r>
      <w:r w:rsidRPr="00D05B44">
        <w:t>.</w:t>
      </w:r>
      <w:r w:rsidR="00924199" w:rsidRPr="00D05B44">
        <w:t>1</w:t>
      </w:r>
      <w:r w:rsidRPr="00D05B44">
        <w:rPr>
          <w:spacing w:val="10"/>
        </w:rPr>
        <w:t xml:space="preserve"> </w:t>
      </w:r>
      <w:bookmarkEnd w:id="112"/>
      <w:bookmarkEnd w:id="113"/>
      <w:r w:rsidR="00AB0FF5">
        <w:t>(</w:t>
      </w:r>
      <w:r w:rsidR="00AB0FF5" w:rsidRPr="00AB0FF5">
        <w:t>Viết chèn hoặc Copy - Paste special unformatted vào đây</w:t>
      </w:r>
      <w:r w:rsidR="00AB0FF5">
        <w:t>)</w:t>
      </w:r>
      <w:bookmarkEnd w:id="114"/>
    </w:p>
    <w:p w14:paraId="20F1950C" w14:textId="77777777" w:rsidR="00AB0FF5" w:rsidRPr="00D05B44" w:rsidRDefault="00AB0FF5" w:rsidP="00AB0FF5">
      <w:pPr>
        <w:spacing w:line="360" w:lineRule="auto"/>
        <w:ind w:right="-1"/>
        <w:jc w:val="center"/>
        <w:rPr>
          <w:sz w:val="26"/>
          <w:szCs w:val="26"/>
        </w:rPr>
      </w:pPr>
      <w:bookmarkStart w:id="115" w:name="_Toc134726117"/>
      <w:bookmarkStart w:id="116" w:name="_Toc135810416"/>
      <w:r>
        <w:rPr>
          <w:noProof/>
          <w:sz w:val="26"/>
          <w:szCs w:val="26"/>
        </w:rPr>
        <w:t>(Chèn hình vào đây)</w:t>
      </w:r>
    </w:p>
    <w:p w14:paraId="1AE64AF5" w14:textId="4CBB6606" w:rsidR="00A04C0E" w:rsidRPr="00AB0FF5" w:rsidRDefault="00A04C0E" w:rsidP="00560E0E">
      <w:pPr>
        <w:pStyle w:val="FigureCaption"/>
      </w:pPr>
      <w:bookmarkStart w:id="117" w:name="_Toc182424325"/>
      <w:r w:rsidRPr="00D05B44">
        <w:t>Hình</w:t>
      </w:r>
      <w:r w:rsidRPr="00D05B44">
        <w:rPr>
          <w:spacing w:val="11"/>
        </w:rPr>
        <w:t xml:space="preserve"> </w:t>
      </w:r>
      <w:r w:rsidR="00924199" w:rsidRPr="00D05B44">
        <w:t>3</w:t>
      </w:r>
      <w:r w:rsidRPr="00D05B44">
        <w:t>.</w:t>
      </w:r>
      <w:r w:rsidR="00924199" w:rsidRPr="00D05B44">
        <w:t>2</w:t>
      </w:r>
      <w:r w:rsidRPr="00D05B44">
        <w:rPr>
          <w:spacing w:val="10"/>
        </w:rPr>
        <w:t xml:space="preserve"> </w:t>
      </w:r>
      <w:bookmarkEnd w:id="115"/>
      <w:bookmarkEnd w:id="116"/>
      <w:r w:rsidR="00AB0FF5">
        <w:t>(</w:t>
      </w:r>
      <w:r w:rsidR="00AB0FF5" w:rsidRPr="00AB0FF5">
        <w:t>Viết chèn hoặc Copy - Paste special unformatted vào đây</w:t>
      </w:r>
      <w:r w:rsidR="00AB0FF5">
        <w:t>)</w:t>
      </w:r>
      <w:bookmarkEnd w:id="117"/>
    </w:p>
    <w:p w14:paraId="1FE14F05" w14:textId="2C604B9C" w:rsidR="0024233E" w:rsidRDefault="00AB0FF5" w:rsidP="0024233E">
      <w:pPr>
        <w:spacing w:line="360" w:lineRule="auto"/>
        <w:ind w:right="-1" w:firstLine="567"/>
        <w:jc w:val="both"/>
        <w:rPr>
          <w:spacing w:val="-4"/>
          <w:sz w:val="26"/>
          <w:szCs w:val="26"/>
        </w:rPr>
      </w:pPr>
      <w:r>
        <w:rPr>
          <w:spacing w:val="-4"/>
          <w:sz w:val="26"/>
          <w:szCs w:val="26"/>
        </w:rPr>
        <w:t>…</w:t>
      </w:r>
    </w:p>
    <w:p w14:paraId="05417611" w14:textId="4946CEEF" w:rsidR="00AB0FF5" w:rsidRDefault="00AB0FF5" w:rsidP="0024233E">
      <w:pPr>
        <w:spacing w:line="360" w:lineRule="auto"/>
        <w:ind w:right="-1" w:firstLine="567"/>
        <w:jc w:val="both"/>
        <w:rPr>
          <w:spacing w:val="-4"/>
          <w:sz w:val="26"/>
          <w:szCs w:val="26"/>
        </w:rPr>
      </w:pPr>
      <w:r>
        <w:rPr>
          <w:spacing w:val="-4"/>
          <w:sz w:val="26"/>
          <w:szCs w:val="26"/>
        </w:rPr>
        <w:t>(</w:t>
      </w:r>
      <w:r w:rsidRPr="002C6596">
        <w:rPr>
          <w:spacing w:val="-1"/>
          <w:w w:val="102"/>
          <w:sz w:val="26"/>
          <w:szCs w:val="26"/>
        </w:rPr>
        <w:t>Viết chèn hoặc Copy - Paste special unformatted vào đây</w:t>
      </w:r>
      <w:r>
        <w:rPr>
          <w:spacing w:val="-4"/>
          <w:sz w:val="26"/>
          <w:szCs w:val="26"/>
        </w:rPr>
        <w:t>)</w:t>
      </w:r>
    </w:p>
    <w:p w14:paraId="3C7D7FB1" w14:textId="7863849A" w:rsidR="00AB0FF5" w:rsidRPr="00AB0FF5" w:rsidRDefault="00AB0FF5" w:rsidP="0024233E">
      <w:pPr>
        <w:spacing w:line="360" w:lineRule="auto"/>
        <w:ind w:right="-1" w:firstLine="567"/>
        <w:jc w:val="both"/>
        <w:rPr>
          <w:spacing w:val="-4"/>
          <w:w w:val="102"/>
          <w:sz w:val="26"/>
          <w:szCs w:val="26"/>
        </w:rPr>
      </w:pPr>
      <w:r>
        <w:rPr>
          <w:spacing w:val="-4"/>
          <w:sz w:val="26"/>
          <w:szCs w:val="26"/>
        </w:rPr>
        <w:t>…</w:t>
      </w:r>
    </w:p>
    <w:p w14:paraId="21A148B0" w14:textId="669D4EAE" w:rsidR="0024233E" w:rsidRPr="00D05B44" w:rsidRDefault="0024233E" w:rsidP="00CA5028">
      <w:pPr>
        <w:pStyle w:val="Heading2"/>
      </w:pPr>
      <w:bookmarkStart w:id="118" w:name="_Toc134720590"/>
      <w:bookmarkStart w:id="119" w:name="_Toc182424530"/>
      <w:r w:rsidRPr="00D05B44">
        <w:rPr>
          <w:spacing w:val="-2"/>
        </w:rPr>
        <w:t xml:space="preserve">3.2. </w:t>
      </w:r>
      <w:bookmarkEnd w:id="118"/>
      <w:r w:rsidR="00CA5028">
        <w:t>(</w:t>
      </w:r>
      <w:r w:rsidR="00CA5028" w:rsidRPr="00CA5028">
        <w:t>Viết chèn hoặc Copy - Paste special unformatted vào đây</w:t>
      </w:r>
      <w:r w:rsidR="00CA5028">
        <w:t>)</w:t>
      </w:r>
      <w:bookmarkEnd w:id="119"/>
    </w:p>
    <w:p w14:paraId="436E418F" w14:textId="56CD376C" w:rsidR="0024233E" w:rsidRPr="00D05B44" w:rsidRDefault="0024233E" w:rsidP="00CA5028">
      <w:pPr>
        <w:pStyle w:val="Heading3"/>
        <w:rPr>
          <w:spacing w:val="-1"/>
          <w:w w:val="102"/>
        </w:rPr>
      </w:pPr>
      <w:bookmarkStart w:id="120" w:name="_Toc134720591"/>
      <w:bookmarkStart w:id="121" w:name="_Toc182424531"/>
      <w:r w:rsidRPr="00D05B44">
        <w:t xml:space="preserve">3.2.1. </w:t>
      </w:r>
      <w:bookmarkEnd w:id="120"/>
      <w:r w:rsidR="00CA5028">
        <w:t>(</w:t>
      </w:r>
      <w:r w:rsidR="00CA5028" w:rsidRPr="00CA5028">
        <w:t>Viết chèn hoặc Copy - Paste special unformatted vào đây</w:t>
      </w:r>
      <w:r w:rsidR="00CA5028">
        <w:t>)</w:t>
      </w:r>
      <w:bookmarkEnd w:id="121"/>
    </w:p>
    <w:p w14:paraId="77D5D892" w14:textId="62B0268E" w:rsidR="0024233E" w:rsidRDefault="00CA5028" w:rsidP="0024233E">
      <w:pPr>
        <w:spacing w:line="360" w:lineRule="auto"/>
        <w:ind w:right="-1" w:firstLine="567"/>
        <w:jc w:val="both"/>
        <w:rPr>
          <w:sz w:val="26"/>
          <w:szCs w:val="26"/>
          <w:lang w:val="de-DE"/>
        </w:rPr>
      </w:pPr>
      <w:r>
        <w:rPr>
          <w:sz w:val="26"/>
          <w:szCs w:val="26"/>
          <w:lang w:val="de-DE"/>
        </w:rPr>
        <w:t>...</w:t>
      </w:r>
    </w:p>
    <w:p w14:paraId="1AC4030F" w14:textId="35A7F2A3" w:rsidR="00CA5028" w:rsidRDefault="00CA5028" w:rsidP="0024233E">
      <w:pPr>
        <w:spacing w:line="360" w:lineRule="auto"/>
        <w:ind w:right="-1" w:firstLine="567"/>
        <w:jc w:val="both"/>
        <w:rPr>
          <w:sz w:val="26"/>
          <w:szCs w:val="26"/>
          <w:lang w:val="de-DE"/>
        </w:rPr>
      </w:pPr>
      <w:r>
        <w:rPr>
          <w:sz w:val="26"/>
          <w:szCs w:val="26"/>
          <w:lang w:val="de-DE"/>
        </w:rPr>
        <w:t>(</w:t>
      </w:r>
      <w:r w:rsidRPr="002C6596">
        <w:rPr>
          <w:spacing w:val="-1"/>
          <w:w w:val="102"/>
          <w:sz w:val="26"/>
          <w:szCs w:val="26"/>
        </w:rPr>
        <w:t>Viết chèn hoặc Copy - Paste special unformatted vào đây</w:t>
      </w:r>
      <w:r>
        <w:rPr>
          <w:sz w:val="26"/>
          <w:szCs w:val="26"/>
          <w:lang w:val="de-DE"/>
        </w:rPr>
        <w:t>)</w:t>
      </w:r>
    </w:p>
    <w:p w14:paraId="07142585" w14:textId="5A86E1A5" w:rsidR="00CA5028" w:rsidRPr="00D05B44" w:rsidRDefault="00CA5028" w:rsidP="0024233E">
      <w:pPr>
        <w:spacing w:line="360" w:lineRule="auto"/>
        <w:ind w:right="-1" w:firstLine="567"/>
        <w:jc w:val="both"/>
        <w:rPr>
          <w:sz w:val="26"/>
          <w:szCs w:val="26"/>
          <w:lang w:val="de-DE"/>
        </w:rPr>
      </w:pPr>
      <w:r>
        <w:rPr>
          <w:sz w:val="26"/>
          <w:szCs w:val="26"/>
          <w:lang w:val="de-DE"/>
        </w:rPr>
        <w:t>...</w:t>
      </w:r>
    </w:p>
    <w:p w14:paraId="4F36961F" w14:textId="3506D96E" w:rsidR="00A65349" w:rsidRPr="00D05B44" w:rsidRDefault="00A65349" w:rsidP="00CA5028">
      <w:pPr>
        <w:pStyle w:val="Heading3"/>
        <w:rPr>
          <w:w w:val="102"/>
        </w:rPr>
      </w:pPr>
      <w:bookmarkStart w:id="122" w:name="_Toc134720592"/>
      <w:bookmarkStart w:id="123" w:name="_Toc182424532"/>
      <w:r w:rsidRPr="00D05B44">
        <w:t xml:space="preserve">3.2.2. </w:t>
      </w:r>
      <w:bookmarkEnd w:id="122"/>
      <w:r w:rsidR="00CA5028">
        <w:t>(</w:t>
      </w:r>
      <w:r w:rsidR="00CA5028" w:rsidRPr="00CA5028">
        <w:t>Viết chèn hoặc Copy - Paste special unformatted vào đây</w:t>
      </w:r>
      <w:r w:rsidR="00CA5028">
        <w:t>)</w:t>
      </w:r>
      <w:bookmarkEnd w:id="123"/>
    </w:p>
    <w:p w14:paraId="7C2A0291" w14:textId="29E130A1" w:rsidR="00A65349" w:rsidRDefault="00CA5028" w:rsidP="00A65349">
      <w:pPr>
        <w:spacing w:line="366" w:lineRule="auto"/>
        <w:ind w:right="364" w:firstLine="567"/>
        <w:jc w:val="both"/>
        <w:rPr>
          <w:spacing w:val="-1"/>
          <w:sz w:val="28"/>
          <w:szCs w:val="28"/>
          <w:lang w:val="de-DE"/>
        </w:rPr>
      </w:pPr>
      <w:r>
        <w:rPr>
          <w:spacing w:val="-2"/>
          <w:sz w:val="28"/>
          <w:szCs w:val="28"/>
          <w:lang w:val="de-DE"/>
        </w:rPr>
        <w:lastRenderedPageBreak/>
        <w:t>..</w:t>
      </w:r>
      <w:r w:rsidR="00A65349" w:rsidRPr="00D05B44">
        <w:rPr>
          <w:spacing w:val="-1"/>
          <w:sz w:val="28"/>
          <w:szCs w:val="28"/>
          <w:lang w:val="de-DE"/>
        </w:rPr>
        <w:t>.</w:t>
      </w:r>
    </w:p>
    <w:p w14:paraId="3F135473" w14:textId="65157D58" w:rsidR="00CA5028" w:rsidRDefault="00CA5028" w:rsidP="00A65349">
      <w:pPr>
        <w:spacing w:line="366" w:lineRule="auto"/>
        <w:ind w:right="364" w:firstLine="567"/>
        <w:jc w:val="both"/>
        <w:rPr>
          <w:spacing w:val="-1"/>
          <w:sz w:val="28"/>
          <w:szCs w:val="28"/>
          <w:lang w:val="de-DE"/>
        </w:rPr>
      </w:pPr>
      <w:r>
        <w:rPr>
          <w:spacing w:val="-1"/>
          <w:sz w:val="28"/>
          <w:szCs w:val="28"/>
          <w:lang w:val="de-DE"/>
        </w:rPr>
        <w:t>(</w:t>
      </w:r>
      <w:r w:rsidRPr="002C6596">
        <w:rPr>
          <w:spacing w:val="-1"/>
          <w:w w:val="102"/>
          <w:sz w:val="26"/>
          <w:szCs w:val="26"/>
        </w:rPr>
        <w:t>Viết chèn hoặc Copy - Paste special unformatted vào đây</w:t>
      </w:r>
      <w:r>
        <w:rPr>
          <w:spacing w:val="-1"/>
          <w:sz w:val="28"/>
          <w:szCs w:val="28"/>
          <w:lang w:val="de-DE"/>
        </w:rPr>
        <w:t>)</w:t>
      </w:r>
    </w:p>
    <w:p w14:paraId="047694C1" w14:textId="20D61D80" w:rsidR="00CA5028" w:rsidRPr="00D05B44" w:rsidRDefault="00CA5028" w:rsidP="00A65349">
      <w:pPr>
        <w:spacing w:line="366" w:lineRule="auto"/>
        <w:ind w:right="364" w:firstLine="567"/>
        <w:jc w:val="both"/>
        <w:rPr>
          <w:spacing w:val="-1"/>
          <w:sz w:val="28"/>
          <w:szCs w:val="28"/>
          <w:lang w:val="de-DE"/>
        </w:rPr>
      </w:pPr>
      <w:r>
        <w:rPr>
          <w:spacing w:val="-1"/>
          <w:sz w:val="28"/>
          <w:szCs w:val="28"/>
          <w:lang w:val="de-DE"/>
        </w:rPr>
        <w:t>...</w:t>
      </w:r>
    </w:p>
    <w:p w14:paraId="25F74141" w14:textId="30AA4FA8" w:rsidR="00551B95" w:rsidRPr="00D05B44" w:rsidRDefault="00551B95" w:rsidP="00CA5028">
      <w:pPr>
        <w:pStyle w:val="Heading2"/>
      </w:pPr>
      <w:bookmarkStart w:id="124" w:name="_Toc182424533"/>
      <w:r w:rsidRPr="00D05B44">
        <w:t>3.</w:t>
      </w:r>
      <w:r w:rsidR="00CA5028">
        <w:t>3</w:t>
      </w:r>
      <w:r w:rsidRPr="00D05B44">
        <w:t>. Kết luận Chương 3</w:t>
      </w:r>
      <w:bookmarkEnd w:id="124"/>
    </w:p>
    <w:p w14:paraId="218689BC" w14:textId="5DFADE9B" w:rsidR="00551B95" w:rsidRDefault="00CA5028" w:rsidP="00551B95">
      <w:pPr>
        <w:spacing w:line="360" w:lineRule="auto"/>
        <w:ind w:right="-1" w:firstLine="567"/>
        <w:jc w:val="both"/>
        <w:rPr>
          <w:bCs/>
          <w:sz w:val="26"/>
          <w:szCs w:val="26"/>
          <w:lang w:val="nl-NL"/>
        </w:rPr>
      </w:pPr>
      <w:r>
        <w:rPr>
          <w:bCs/>
          <w:sz w:val="26"/>
          <w:szCs w:val="26"/>
          <w:lang w:val="nl-NL"/>
        </w:rPr>
        <w:t>...</w:t>
      </w:r>
    </w:p>
    <w:p w14:paraId="7C3AD891" w14:textId="047FF901" w:rsidR="00CA5028" w:rsidRDefault="00CA5028" w:rsidP="00551B95">
      <w:pPr>
        <w:spacing w:line="360" w:lineRule="auto"/>
        <w:ind w:right="-1" w:firstLine="567"/>
        <w:jc w:val="both"/>
        <w:rPr>
          <w:bCs/>
          <w:sz w:val="26"/>
          <w:szCs w:val="26"/>
          <w:lang w:val="nl-NL"/>
        </w:rPr>
      </w:pPr>
      <w:r>
        <w:rPr>
          <w:bCs/>
          <w:sz w:val="26"/>
          <w:szCs w:val="26"/>
          <w:lang w:val="nl-NL"/>
        </w:rPr>
        <w:t>(</w:t>
      </w:r>
      <w:r w:rsidRPr="002C6596">
        <w:rPr>
          <w:spacing w:val="-1"/>
          <w:w w:val="102"/>
          <w:sz w:val="26"/>
          <w:szCs w:val="26"/>
        </w:rPr>
        <w:t>Viết chèn hoặc Copy - Paste special unformatted vào đây</w:t>
      </w:r>
      <w:r>
        <w:rPr>
          <w:bCs/>
          <w:sz w:val="26"/>
          <w:szCs w:val="26"/>
          <w:lang w:val="nl-NL"/>
        </w:rPr>
        <w:t>)</w:t>
      </w:r>
    </w:p>
    <w:p w14:paraId="3C803D15" w14:textId="43D57DBE" w:rsidR="00CA5028" w:rsidRPr="00D05B44" w:rsidRDefault="00CA5028" w:rsidP="00551B95">
      <w:pPr>
        <w:spacing w:line="360" w:lineRule="auto"/>
        <w:ind w:right="-1" w:firstLine="567"/>
        <w:jc w:val="both"/>
        <w:rPr>
          <w:sz w:val="26"/>
          <w:szCs w:val="26"/>
          <w:lang w:val="nl-NL"/>
        </w:rPr>
      </w:pPr>
      <w:r>
        <w:rPr>
          <w:bCs/>
          <w:sz w:val="26"/>
          <w:szCs w:val="26"/>
          <w:lang w:val="nl-NL"/>
        </w:rPr>
        <w:t>...</w:t>
      </w:r>
    </w:p>
    <w:p w14:paraId="40093CB9" w14:textId="1E53F3A0" w:rsidR="00C95DD0" w:rsidRPr="00D05B44" w:rsidRDefault="00C95DD0" w:rsidP="005D100B">
      <w:pPr>
        <w:spacing w:line="360" w:lineRule="auto"/>
        <w:ind w:right="-1"/>
        <w:jc w:val="both"/>
        <w:rPr>
          <w:sz w:val="26"/>
          <w:szCs w:val="26"/>
          <w:lang w:val="nl-NL"/>
        </w:rPr>
      </w:pPr>
    </w:p>
    <w:p w14:paraId="51109A64" w14:textId="77777777" w:rsidR="00551B95" w:rsidRPr="00D05B44" w:rsidRDefault="00551B95" w:rsidP="005D100B">
      <w:pPr>
        <w:spacing w:line="360" w:lineRule="auto"/>
        <w:ind w:right="-1"/>
        <w:jc w:val="both"/>
        <w:rPr>
          <w:sz w:val="26"/>
          <w:szCs w:val="26"/>
          <w:lang w:val="nl-NL"/>
        </w:rPr>
      </w:pPr>
    </w:p>
    <w:p w14:paraId="0D245320" w14:textId="77777777" w:rsidR="006F4872" w:rsidRPr="00D05B44" w:rsidRDefault="006F4872">
      <w:pPr>
        <w:rPr>
          <w:b/>
          <w:spacing w:val="-2"/>
          <w:sz w:val="32"/>
          <w:szCs w:val="32"/>
          <w:lang w:val="nl-NL"/>
        </w:rPr>
      </w:pPr>
      <w:r w:rsidRPr="00D05B44">
        <w:rPr>
          <w:spacing w:val="-2"/>
          <w:szCs w:val="32"/>
          <w:lang w:val="nl-NL"/>
        </w:rPr>
        <w:br w:type="page"/>
      </w:r>
    </w:p>
    <w:p w14:paraId="31FD418B" w14:textId="29250B04" w:rsidR="00551B95" w:rsidRPr="00D05B44" w:rsidRDefault="00551B95" w:rsidP="00B41C80">
      <w:pPr>
        <w:pStyle w:val="Heading1"/>
      </w:pPr>
      <w:bookmarkStart w:id="125" w:name="_Toc182424534"/>
      <w:r w:rsidRPr="00D05B44">
        <w:rPr>
          <w:spacing w:val="-2"/>
        </w:rPr>
        <w:lastRenderedPageBreak/>
        <w:t>K</w:t>
      </w:r>
      <w:r w:rsidRPr="00D05B44">
        <w:t>ẾT L</w:t>
      </w:r>
      <w:r w:rsidRPr="00D05B44">
        <w:rPr>
          <w:spacing w:val="-2"/>
        </w:rPr>
        <w:t>U</w:t>
      </w:r>
      <w:r w:rsidRPr="00D05B44">
        <w:t>ẬN</w:t>
      </w:r>
      <w:bookmarkEnd w:id="125"/>
    </w:p>
    <w:p w14:paraId="155ED455" w14:textId="6794124B" w:rsidR="00551B95" w:rsidRPr="00D05B44" w:rsidRDefault="00CA5028" w:rsidP="00551B95">
      <w:pPr>
        <w:spacing w:line="360" w:lineRule="auto"/>
        <w:ind w:right="-1" w:firstLine="567"/>
        <w:jc w:val="both"/>
        <w:rPr>
          <w:sz w:val="26"/>
          <w:szCs w:val="26"/>
          <w:lang w:val="nl-NL"/>
        </w:rPr>
      </w:pPr>
      <w:r>
        <w:rPr>
          <w:sz w:val="26"/>
          <w:szCs w:val="26"/>
          <w:lang w:val="nl-NL"/>
        </w:rPr>
        <w:t>..</w:t>
      </w:r>
      <w:r w:rsidR="00551B95" w:rsidRPr="00D05B44">
        <w:rPr>
          <w:spacing w:val="-2"/>
          <w:w w:val="102"/>
          <w:sz w:val="26"/>
          <w:szCs w:val="26"/>
          <w:lang w:val="nl-NL"/>
        </w:rPr>
        <w:t>.</w:t>
      </w:r>
    </w:p>
    <w:p w14:paraId="3DC4C30B" w14:textId="12D6E018" w:rsidR="00551B95" w:rsidRDefault="00CA5028" w:rsidP="00551B95">
      <w:pPr>
        <w:spacing w:line="360" w:lineRule="auto"/>
        <w:ind w:right="-1" w:firstLine="567"/>
        <w:jc w:val="both"/>
        <w:rPr>
          <w:sz w:val="26"/>
          <w:szCs w:val="26"/>
          <w:lang w:val="nl-NL"/>
        </w:rPr>
      </w:pPr>
      <w:r>
        <w:rPr>
          <w:sz w:val="26"/>
          <w:szCs w:val="26"/>
          <w:lang w:val="nl-NL"/>
        </w:rPr>
        <w:t>(</w:t>
      </w:r>
      <w:r w:rsidRPr="002C6596">
        <w:rPr>
          <w:spacing w:val="-1"/>
          <w:w w:val="102"/>
          <w:sz w:val="26"/>
          <w:szCs w:val="26"/>
        </w:rPr>
        <w:t>Viết chèn hoặc Copy - Paste special unformatted vào đây</w:t>
      </w:r>
      <w:r>
        <w:rPr>
          <w:sz w:val="26"/>
          <w:szCs w:val="26"/>
          <w:lang w:val="nl-NL"/>
        </w:rPr>
        <w:t>)</w:t>
      </w:r>
    </w:p>
    <w:p w14:paraId="585FB7CF" w14:textId="12FD3802" w:rsidR="00CA5028" w:rsidRPr="00D05B44" w:rsidRDefault="00CA5028" w:rsidP="00551B95">
      <w:pPr>
        <w:spacing w:line="360" w:lineRule="auto"/>
        <w:ind w:right="-1" w:firstLine="567"/>
        <w:jc w:val="both"/>
        <w:rPr>
          <w:spacing w:val="-2"/>
          <w:w w:val="102"/>
          <w:sz w:val="26"/>
          <w:szCs w:val="26"/>
          <w:lang w:val="nl-NL"/>
        </w:rPr>
      </w:pPr>
      <w:r>
        <w:rPr>
          <w:sz w:val="26"/>
          <w:szCs w:val="26"/>
          <w:lang w:val="nl-NL"/>
        </w:rPr>
        <w:t>...</w:t>
      </w:r>
    </w:p>
    <w:p w14:paraId="7A505D36" w14:textId="77777777" w:rsidR="00551B95" w:rsidRPr="00D05B44" w:rsidRDefault="00551B95" w:rsidP="005D100B">
      <w:pPr>
        <w:spacing w:line="360" w:lineRule="auto"/>
        <w:ind w:right="-1"/>
        <w:jc w:val="both"/>
        <w:rPr>
          <w:sz w:val="26"/>
          <w:szCs w:val="26"/>
          <w:lang w:val="nl-NL"/>
        </w:rPr>
      </w:pPr>
    </w:p>
    <w:p w14:paraId="3D6B61E5" w14:textId="77777777" w:rsidR="00C95DD0" w:rsidRPr="00D05B44" w:rsidRDefault="00C95DD0" w:rsidP="00B869A5">
      <w:pPr>
        <w:spacing w:line="360" w:lineRule="auto"/>
        <w:ind w:right="-1" w:firstLine="567"/>
        <w:jc w:val="both"/>
        <w:rPr>
          <w:sz w:val="26"/>
          <w:szCs w:val="26"/>
          <w:lang w:val="nl-NL"/>
        </w:rPr>
      </w:pPr>
    </w:p>
    <w:p w14:paraId="5B975C1E" w14:textId="77777777" w:rsidR="00C95DD0" w:rsidRPr="00D05B44" w:rsidRDefault="00C95DD0" w:rsidP="00B869A5">
      <w:pPr>
        <w:spacing w:line="360" w:lineRule="auto"/>
        <w:ind w:right="-1" w:firstLine="567"/>
        <w:jc w:val="both"/>
        <w:rPr>
          <w:sz w:val="26"/>
          <w:szCs w:val="26"/>
          <w:lang w:val="nl-NL"/>
        </w:rPr>
      </w:pPr>
    </w:p>
    <w:p w14:paraId="58B5C124" w14:textId="77777777" w:rsidR="00C95DD0" w:rsidRPr="00D05B44" w:rsidRDefault="00C95DD0" w:rsidP="00B869A5">
      <w:pPr>
        <w:spacing w:line="360" w:lineRule="auto"/>
        <w:ind w:right="-1" w:firstLine="567"/>
        <w:jc w:val="both"/>
        <w:rPr>
          <w:sz w:val="26"/>
          <w:szCs w:val="26"/>
          <w:lang w:val="nl-NL"/>
        </w:rPr>
      </w:pPr>
    </w:p>
    <w:p w14:paraId="4FBF5E8A" w14:textId="77777777" w:rsidR="00C95DD0" w:rsidRPr="00D05B44" w:rsidRDefault="00C95DD0" w:rsidP="00B869A5">
      <w:pPr>
        <w:spacing w:line="360" w:lineRule="auto"/>
        <w:ind w:right="-1" w:firstLine="567"/>
        <w:jc w:val="both"/>
        <w:rPr>
          <w:sz w:val="26"/>
          <w:szCs w:val="26"/>
          <w:lang w:val="nl-NL"/>
        </w:rPr>
      </w:pPr>
    </w:p>
    <w:p w14:paraId="7B9AB383" w14:textId="77777777" w:rsidR="00C95DD0" w:rsidRPr="00D05B44" w:rsidRDefault="00C95DD0" w:rsidP="00B869A5">
      <w:pPr>
        <w:spacing w:line="360" w:lineRule="auto"/>
        <w:ind w:right="-1" w:firstLine="567"/>
        <w:jc w:val="both"/>
        <w:rPr>
          <w:sz w:val="26"/>
          <w:szCs w:val="26"/>
          <w:lang w:val="nl-NL"/>
        </w:rPr>
      </w:pPr>
    </w:p>
    <w:p w14:paraId="7DEBD048" w14:textId="3044E4EB" w:rsidR="00F5359A" w:rsidRPr="00D05B44" w:rsidRDefault="00F5359A" w:rsidP="00551B95">
      <w:pPr>
        <w:rPr>
          <w:b/>
          <w:spacing w:val="-2"/>
          <w:sz w:val="26"/>
          <w:szCs w:val="26"/>
          <w:lang w:val="nl-NL"/>
        </w:rPr>
      </w:pPr>
      <w:r w:rsidRPr="00D05B44">
        <w:rPr>
          <w:b/>
          <w:sz w:val="26"/>
          <w:szCs w:val="26"/>
          <w:lang w:val="nl-NL"/>
        </w:rPr>
        <w:br w:type="page"/>
      </w:r>
    </w:p>
    <w:p w14:paraId="5AA265E5" w14:textId="77777777" w:rsidR="00C14686" w:rsidRPr="00D05B44" w:rsidRDefault="00D2201C" w:rsidP="00B41C80">
      <w:pPr>
        <w:pStyle w:val="Heading1"/>
      </w:pPr>
      <w:bookmarkStart w:id="126" w:name="_Toc134720600"/>
      <w:bookmarkStart w:id="127" w:name="_Toc135813281"/>
      <w:bookmarkStart w:id="128" w:name="_Toc182424535"/>
      <w:r w:rsidRPr="00D05B44">
        <w:lastRenderedPageBreak/>
        <w:t>TÀI LI</w:t>
      </w:r>
      <w:r w:rsidRPr="00D05B44">
        <w:rPr>
          <w:spacing w:val="-2"/>
        </w:rPr>
        <w:t>Ệ</w:t>
      </w:r>
      <w:r w:rsidRPr="00D05B44">
        <w:t>U THAM K</w:t>
      </w:r>
      <w:r w:rsidRPr="00D05B44">
        <w:rPr>
          <w:spacing w:val="-2"/>
        </w:rPr>
        <w:t>H</w:t>
      </w:r>
      <w:r w:rsidRPr="00D05B44">
        <w:t>ẢO</w:t>
      </w:r>
      <w:bookmarkEnd w:id="126"/>
      <w:bookmarkEnd w:id="127"/>
      <w:bookmarkEnd w:id="128"/>
    </w:p>
    <w:p w14:paraId="75D45C3B" w14:textId="77777777" w:rsidR="00551B95" w:rsidRPr="00D05B44" w:rsidRDefault="00551B95" w:rsidP="00551B95">
      <w:pPr>
        <w:spacing w:line="360" w:lineRule="auto"/>
        <w:ind w:firstLine="720"/>
        <w:rPr>
          <w:b/>
          <w:sz w:val="26"/>
          <w:szCs w:val="26"/>
          <w:lang w:val="nl-NL"/>
        </w:rPr>
      </w:pPr>
      <w:r w:rsidRPr="00D05B44">
        <w:rPr>
          <w:b/>
          <w:sz w:val="26"/>
          <w:szCs w:val="26"/>
          <w:lang w:val="nl-NL"/>
        </w:rPr>
        <w:t>Tiếng Việt</w:t>
      </w:r>
    </w:p>
    <w:p w14:paraId="6EE33074" w14:textId="2D6A6E98" w:rsidR="00551B95" w:rsidRPr="00D05B44" w:rsidRDefault="00551B95" w:rsidP="00551B95">
      <w:pPr>
        <w:spacing w:line="360" w:lineRule="auto"/>
        <w:ind w:firstLine="720"/>
        <w:jc w:val="both"/>
        <w:rPr>
          <w:sz w:val="26"/>
          <w:szCs w:val="26"/>
          <w:lang w:val="nl-NL"/>
        </w:rPr>
      </w:pPr>
      <w:r w:rsidRPr="00D05B44">
        <w:rPr>
          <w:sz w:val="26"/>
          <w:szCs w:val="26"/>
          <w:lang w:val="nl-NL"/>
        </w:rPr>
        <w:t xml:space="preserve">1. </w:t>
      </w:r>
      <w:r w:rsidR="00CA5028">
        <w:rPr>
          <w:sz w:val="26"/>
          <w:szCs w:val="26"/>
          <w:lang w:val="nl-NL"/>
        </w:rPr>
        <w:t>...</w:t>
      </w:r>
    </w:p>
    <w:p w14:paraId="1CC6B712" w14:textId="628C41BA" w:rsidR="00551B95" w:rsidRPr="00D05B44" w:rsidRDefault="00551B95" w:rsidP="00551B95">
      <w:pPr>
        <w:spacing w:line="360" w:lineRule="auto"/>
        <w:ind w:firstLine="720"/>
        <w:jc w:val="both"/>
        <w:rPr>
          <w:sz w:val="26"/>
          <w:szCs w:val="26"/>
          <w:lang w:val="nl-NL"/>
        </w:rPr>
      </w:pPr>
      <w:r w:rsidRPr="00D05B44">
        <w:rPr>
          <w:sz w:val="26"/>
          <w:szCs w:val="26"/>
          <w:lang w:val="nl-NL"/>
        </w:rPr>
        <w:t xml:space="preserve">2. </w:t>
      </w:r>
      <w:r w:rsidR="00CA5028">
        <w:rPr>
          <w:sz w:val="26"/>
          <w:szCs w:val="26"/>
          <w:lang w:val="nl-NL"/>
        </w:rPr>
        <w:t>..</w:t>
      </w:r>
      <w:r w:rsidRPr="00D05B44">
        <w:rPr>
          <w:sz w:val="26"/>
          <w:szCs w:val="26"/>
          <w:lang w:val="nl-NL"/>
        </w:rPr>
        <w:t>.</w:t>
      </w:r>
    </w:p>
    <w:p w14:paraId="0AC8F6D7" w14:textId="1032D8C2" w:rsidR="004C15F3" w:rsidRPr="00D05B44" w:rsidRDefault="00551B95" w:rsidP="00551B95">
      <w:pPr>
        <w:spacing w:line="360" w:lineRule="auto"/>
        <w:ind w:firstLine="720"/>
        <w:jc w:val="both"/>
        <w:rPr>
          <w:sz w:val="26"/>
          <w:szCs w:val="26"/>
          <w:lang w:val="nl-NL"/>
        </w:rPr>
      </w:pPr>
      <w:r w:rsidRPr="00D05B44">
        <w:rPr>
          <w:sz w:val="26"/>
          <w:szCs w:val="26"/>
          <w:lang w:val="nl-NL"/>
        </w:rPr>
        <w:t xml:space="preserve">3. </w:t>
      </w:r>
      <w:r w:rsidR="00CA5028">
        <w:rPr>
          <w:sz w:val="26"/>
          <w:szCs w:val="26"/>
          <w:lang w:val="nl-NL"/>
        </w:rPr>
        <w:t>..</w:t>
      </w:r>
      <w:r w:rsidRPr="00D05B44">
        <w:rPr>
          <w:sz w:val="26"/>
          <w:szCs w:val="26"/>
          <w:lang w:val="nl-NL"/>
        </w:rPr>
        <w:t>.</w:t>
      </w:r>
    </w:p>
    <w:p w14:paraId="5AB24323" w14:textId="77777777" w:rsidR="004C15F3" w:rsidRPr="00D05B44" w:rsidRDefault="004C15F3" w:rsidP="00BE2573">
      <w:pPr>
        <w:spacing w:line="360" w:lineRule="auto"/>
        <w:ind w:firstLine="720"/>
        <w:jc w:val="both"/>
        <w:rPr>
          <w:b/>
          <w:sz w:val="26"/>
          <w:szCs w:val="26"/>
          <w:lang w:val="nl-NL"/>
        </w:rPr>
      </w:pPr>
      <w:r w:rsidRPr="00D05B44">
        <w:rPr>
          <w:b/>
          <w:sz w:val="26"/>
          <w:szCs w:val="26"/>
          <w:lang w:val="nl-NL"/>
        </w:rPr>
        <w:t>Tiếng Anh</w:t>
      </w:r>
    </w:p>
    <w:p w14:paraId="03C675ED" w14:textId="6AD24BB0" w:rsidR="004C15F3" w:rsidRPr="00D05B44" w:rsidRDefault="004C15F3" w:rsidP="00BE2573">
      <w:pPr>
        <w:spacing w:line="360" w:lineRule="auto"/>
        <w:ind w:firstLine="720"/>
        <w:jc w:val="both"/>
        <w:rPr>
          <w:sz w:val="26"/>
          <w:szCs w:val="26"/>
          <w:lang w:val="nl-NL"/>
        </w:rPr>
      </w:pPr>
      <w:r w:rsidRPr="00D05B44">
        <w:rPr>
          <w:sz w:val="26"/>
          <w:szCs w:val="26"/>
          <w:lang w:val="nl-NL"/>
        </w:rPr>
        <w:t xml:space="preserve">4. </w:t>
      </w:r>
      <w:r w:rsidR="00CA5028">
        <w:rPr>
          <w:sz w:val="26"/>
          <w:szCs w:val="26"/>
          <w:lang w:val="nl-NL"/>
        </w:rPr>
        <w:t>...</w:t>
      </w:r>
    </w:p>
    <w:p w14:paraId="6FA6C143" w14:textId="6D3D0E76" w:rsidR="004C15F3" w:rsidRPr="00D05B44" w:rsidRDefault="004C15F3" w:rsidP="00BE2573">
      <w:pPr>
        <w:spacing w:line="360" w:lineRule="auto"/>
        <w:ind w:firstLine="720"/>
        <w:jc w:val="both"/>
        <w:rPr>
          <w:sz w:val="26"/>
          <w:szCs w:val="26"/>
          <w:lang w:val="nl-NL"/>
        </w:rPr>
      </w:pPr>
      <w:r w:rsidRPr="00D05B44">
        <w:rPr>
          <w:sz w:val="26"/>
          <w:szCs w:val="26"/>
          <w:lang w:val="nl-NL"/>
        </w:rPr>
        <w:t xml:space="preserve">5. </w:t>
      </w:r>
      <w:r w:rsidR="00CA5028">
        <w:rPr>
          <w:sz w:val="26"/>
          <w:szCs w:val="26"/>
          <w:lang w:val="nl-NL"/>
        </w:rPr>
        <w:t>...</w:t>
      </w:r>
    </w:p>
    <w:p w14:paraId="6B512212" w14:textId="1B787EE4" w:rsidR="004C15F3" w:rsidRPr="00D05B44" w:rsidRDefault="004C15F3" w:rsidP="00BE2573">
      <w:pPr>
        <w:spacing w:line="360" w:lineRule="auto"/>
        <w:ind w:firstLine="720"/>
        <w:jc w:val="both"/>
        <w:rPr>
          <w:sz w:val="26"/>
          <w:szCs w:val="26"/>
          <w:lang w:val="nl-NL"/>
        </w:rPr>
      </w:pPr>
      <w:r w:rsidRPr="00D05B44">
        <w:rPr>
          <w:sz w:val="26"/>
          <w:szCs w:val="26"/>
          <w:lang w:val="nl-NL"/>
        </w:rPr>
        <w:t xml:space="preserve">6. </w:t>
      </w:r>
      <w:r w:rsidR="00CA5028">
        <w:rPr>
          <w:sz w:val="26"/>
          <w:szCs w:val="26"/>
          <w:lang w:val="nl-NL"/>
        </w:rPr>
        <w:t>...</w:t>
      </w:r>
    </w:p>
    <w:p w14:paraId="2294FAC3" w14:textId="5C140182" w:rsidR="00AF5900" w:rsidRPr="00D05B44" w:rsidRDefault="00AF5900">
      <w:pPr>
        <w:rPr>
          <w:sz w:val="26"/>
          <w:szCs w:val="26"/>
        </w:rPr>
      </w:pPr>
      <w:r w:rsidRPr="00D05B44">
        <w:rPr>
          <w:sz w:val="26"/>
          <w:szCs w:val="26"/>
        </w:rPr>
        <w:br w:type="page"/>
      </w:r>
    </w:p>
    <w:p w14:paraId="684DBEC4" w14:textId="77777777" w:rsidR="005410D5" w:rsidRPr="00D05B44" w:rsidRDefault="005410D5" w:rsidP="00B41C80">
      <w:pPr>
        <w:pStyle w:val="Heading1"/>
        <w:rPr>
          <w:sz w:val="28"/>
          <w:szCs w:val="28"/>
        </w:rPr>
      </w:pPr>
      <w:bookmarkStart w:id="129" w:name="_Toc16920"/>
      <w:bookmarkStart w:id="130" w:name="_Toc31383"/>
      <w:bookmarkStart w:id="131" w:name="_Toc104457583"/>
      <w:bookmarkStart w:id="132" w:name="_Toc15593"/>
      <w:bookmarkStart w:id="133" w:name="_Toc6486"/>
      <w:bookmarkStart w:id="134" w:name="_Toc182424536"/>
      <w:bookmarkStart w:id="135" w:name="_Toc135813282"/>
      <w:r w:rsidRPr="00D05B44">
        <w:lastRenderedPageBreak/>
        <w:t>BẢN CAM ĐOAN</w:t>
      </w:r>
      <w:bookmarkEnd w:id="129"/>
      <w:bookmarkEnd w:id="130"/>
      <w:bookmarkEnd w:id="131"/>
      <w:bookmarkEnd w:id="132"/>
      <w:bookmarkEnd w:id="133"/>
      <w:bookmarkEnd w:id="134"/>
    </w:p>
    <w:p w14:paraId="099C40EB" w14:textId="77777777" w:rsidR="005410D5" w:rsidRPr="00D05B44" w:rsidRDefault="005410D5" w:rsidP="005410D5">
      <w:pPr>
        <w:jc w:val="center"/>
        <w:rPr>
          <w:b/>
          <w:bCs/>
          <w:sz w:val="28"/>
          <w:szCs w:val="28"/>
        </w:rPr>
      </w:pPr>
    </w:p>
    <w:p w14:paraId="4A73376F" w14:textId="3EEF4FDB" w:rsidR="005410D5" w:rsidRPr="00D05B44" w:rsidRDefault="005410D5" w:rsidP="00CA5028">
      <w:pPr>
        <w:spacing w:before="140" w:line="360" w:lineRule="auto"/>
        <w:ind w:firstLine="720"/>
        <w:jc w:val="both"/>
        <w:rPr>
          <w:sz w:val="26"/>
          <w:szCs w:val="26"/>
          <w:lang w:val="vi-VN"/>
        </w:rPr>
      </w:pPr>
      <w:r w:rsidRPr="00D05B44">
        <w:rPr>
          <w:sz w:val="26"/>
          <w:szCs w:val="26"/>
          <w:lang w:val="vi-VN"/>
        </w:rPr>
        <w:t xml:space="preserve">Tôi cam đoan đã thưc hiện việc kiểm tra mức độ tương đồng nội dung </w:t>
      </w:r>
      <w:r w:rsidR="00CA5028">
        <w:rPr>
          <w:sz w:val="26"/>
          <w:szCs w:val="26"/>
        </w:rPr>
        <w:t>luận văn</w:t>
      </w:r>
      <w:r w:rsidRPr="00D05B44">
        <w:rPr>
          <w:sz w:val="26"/>
          <w:szCs w:val="26"/>
          <w:lang w:val="vi-VN"/>
        </w:rPr>
        <w:t xml:space="preserve"> qua phần mềm</w:t>
      </w:r>
      <w:r w:rsidRPr="00D05B44">
        <w:rPr>
          <w:sz w:val="26"/>
          <w:szCs w:val="26"/>
        </w:rPr>
        <w:t xml:space="preserve"> </w:t>
      </w:r>
      <w:r w:rsidRPr="00D05B44">
        <w:rPr>
          <w:sz w:val="26"/>
          <w:szCs w:val="26"/>
          <w:lang w:val="vi-VN"/>
        </w:rPr>
        <w:t>“</w:t>
      </w:r>
      <w:r w:rsidRPr="00D05B44">
        <w:rPr>
          <w:b/>
          <w:bCs/>
          <w:sz w:val="26"/>
          <w:szCs w:val="26"/>
          <w:lang w:val="vi-VN"/>
        </w:rPr>
        <w:t>Kiểm Tra Tài Liệu</w:t>
      </w:r>
      <w:r w:rsidRPr="00D05B44">
        <w:rPr>
          <w:sz w:val="26"/>
          <w:szCs w:val="26"/>
          <w:lang w:val="vi-VN"/>
        </w:rPr>
        <w:t>” một cách trung thực và đạt kết quả mức độ tương đồng</w:t>
      </w:r>
      <w:r w:rsidR="00CA5028">
        <w:rPr>
          <w:sz w:val="26"/>
          <w:szCs w:val="26"/>
        </w:rPr>
        <w:t xml:space="preserve"> không quá</w:t>
      </w:r>
      <w:r w:rsidRPr="00D05B44">
        <w:rPr>
          <w:sz w:val="26"/>
          <w:szCs w:val="26"/>
          <w:lang w:val="vi-VN"/>
        </w:rPr>
        <w:t xml:space="preserve"> </w:t>
      </w:r>
      <w:r w:rsidRPr="00D05B44">
        <w:rPr>
          <w:b/>
          <w:bCs/>
          <w:sz w:val="26"/>
          <w:szCs w:val="26"/>
        </w:rPr>
        <w:t>11</w:t>
      </w:r>
      <w:r w:rsidRPr="00D05B44">
        <w:rPr>
          <w:b/>
          <w:bCs/>
          <w:sz w:val="26"/>
          <w:szCs w:val="26"/>
          <w:lang w:val="vi-VN"/>
        </w:rPr>
        <w:t>%</w:t>
      </w:r>
      <w:r w:rsidRPr="00D05B44">
        <w:rPr>
          <w:sz w:val="26"/>
          <w:szCs w:val="26"/>
          <w:lang w:val="vi-VN"/>
        </w:rPr>
        <w:t xml:space="preserve"> toàn bộ nội dung </w:t>
      </w:r>
      <w:r w:rsidR="00CA5028">
        <w:rPr>
          <w:sz w:val="26"/>
          <w:szCs w:val="26"/>
        </w:rPr>
        <w:t>luận văn</w:t>
      </w:r>
      <w:r w:rsidRPr="00D05B44">
        <w:rPr>
          <w:sz w:val="26"/>
          <w:szCs w:val="26"/>
          <w:lang w:val="vi-VN"/>
        </w:rPr>
        <w:t xml:space="preserve">. </w:t>
      </w:r>
      <w:r w:rsidR="00CA5028">
        <w:rPr>
          <w:sz w:val="26"/>
          <w:szCs w:val="26"/>
        </w:rPr>
        <w:t>Luận văn này sau khi đã</w:t>
      </w:r>
      <w:r w:rsidRPr="00D05B44">
        <w:rPr>
          <w:sz w:val="26"/>
          <w:szCs w:val="26"/>
          <w:lang w:val="vi-VN"/>
        </w:rPr>
        <w:t xml:space="preserve"> kiểm tra qua phần mềm và bản cứng </w:t>
      </w:r>
      <w:r w:rsidR="00CA5028">
        <w:rPr>
          <w:sz w:val="26"/>
          <w:szCs w:val="26"/>
        </w:rPr>
        <w:t>luận văn</w:t>
      </w:r>
      <w:r w:rsidRPr="00D05B44">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CA5028" w:rsidRDefault="005410D5" w:rsidP="005410D5">
      <w:pPr>
        <w:wordWrap w:val="0"/>
        <w:spacing w:line="360" w:lineRule="auto"/>
        <w:ind w:firstLine="720"/>
        <w:jc w:val="right"/>
        <w:rPr>
          <w:sz w:val="26"/>
          <w:szCs w:val="26"/>
        </w:rPr>
      </w:pPr>
      <w:r w:rsidRPr="00D05B44">
        <w:rPr>
          <w:sz w:val="26"/>
          <w:szCs w:val="26"/>
          <w:lang w:val="vi-VN"/>
        </w:rPr>
        <w:t xml:space="preserve">Hà Nội, ngày    </w:t>
      </w:r>
      <w:r w:rsidRPr="00D05B44">
        <w:rPr>
          <w:i/>
          <w:iCs/>
          <w:sz w:val="26"/>
          <w:szCs w:val="26"/>
          <w:lang w:val="vi-VN"/>
        </w:rPr>
        <w:t xml:space="preserve">   </w:t>
      </w:r>
      <w:r w:rsidRPr="00D05B44">
        <w:rPr>
          <w:sz w:val="26"/>
          <w:szCs w:val="26"/>
          <w:lang w:val="vi-VN"/>
        </w:rPr>
        <w:t xml:space="preserve">tháng </w:t>
      </w:r>
      <w:r w:rsidRPr="00D05B44">
        <w:rPr>
          <w:i/>
          <w:iCs/>
          <w:sz w:val="26"/>
          <w:szCs w:val="26"/>
          <w:lang w:val="vi-VN"/>
        </w:rPr>
        <w:t xml:space="preserve">     </w:t>
      </w:r>
      <w:r w:rsidRPr="00D05B44">
        <w:rPr>
          <w:sz w:val="26"/>
          <w:szCs w:val="26"/>
          <w:lang w:val="vi-VN"/>
        </w:rPr>
        <w:t xml:space="preserve"> năm </w:t>
      </w:r>
      <w:r w:rsidRPr="00CA5028">
        <w:rPr>
          <w:sz w:val="26"/>
          <w:szCs w:val="26"/>
          <w:lang w:val="vi-VN"/>
        </w:rPr>
        <w:t>20</w:t>
      </w:r>
      <w:r w:rsidR="00CA5028">
        <w:rPr>
          <w:sz w:val="26"/>
          <w:szCs w:val="26"/>
        </w:rPr>
        <w:t>##</w:t>
      </w:r>
    </w:p>
    <w:p w14:paraId="63FFE3E2" w14:textId="7D3C9AC1" w:rsidR="005410D5" w:rsidRPr="00CA5028" w:rsidRDefault="005410D5" w:rsidP="005410D5">
      <w:pPr>
        <w:wordWrap w:val="0"/>
        <w:spacing w:line="360" w:lineRule="auto"/>
        <w:ind w:left="5245"/>
        <w:jc w:val="center"/>
        <w:rPr>
          <w:b/>
          <w:bCs/>
          <w:sz w:val="26"/>
          <w:szCs w:val="26"/>
        </w:rPr>
      </w:pPr>
      <w:r w:rsidRPr="00D05B44">
        <w:rPr>
          <w:b/>
          <w:bCs/>
          <w:sz w:val="26"/>
          <w:szCs w:val="26"/>
        </w:rPr>
        <w:t xml:space="preserve">Tác giả </w:t>
      </w:r>
      <w:r w:rsidR="00CA5028">
        <w:rPr>
          <w:b/>
          <w:bCs/>
          <w:sz w:val="26"/>
          <w:szCs w:val="26"/>
        </w:rPr>
        <w:t>luận văn</w:t>
      </w:r>
    </w:p>
    <w:p w14:paraId="6AD63BE7" w14:textId="1909CBF6" w:rsidR="005410D5" w:rsidRDefault="005410D5" w:rsidP="005410D5">
      <w:pPr>
        <w:spacing w:line="360" w:lineRule="auto"/>
        <w:ind w:left="5245"/>
        <w:jc w:val="center"/>
        <w:rPr>
          <w:sz w:val="26"/>
          <w:szCs w:val="26"/>
        </w:rPr>
      </w:pPr>
    </w:p>
    <w:p w14:paraId="27E25AEF" w14:textId="77777777" w:rsidR="00CA5028" w:rsidRPr="00D05B44" w:rsidRDefault="00CA5028" w:rsidP="005410D5">
      <w:pPr>
        <w:spacing w:line="360" w:lineRule="auto"/>
        <w:ind w:left="5245"/>
        <w:jc w:val="center"/>
        <w:rPr>
          <w:sz w:val="26"/>
          <w:szCs w:val="26"/>
        </w:rPr>
      </w:pPr>
    </w:p>
    <w:p w14:paraId="37C4EEDA" w14:textId="77777777" w:rsidR="005410D5" w:rsidRPr="00D05B44" w:rsidRDefault="005410D5" w:rsidP="005410D5">
      <w:pPr>
        <w:spacing w:line="360" w:lineRule="auto"/>
        <w:ind w:left="5245"/>
        <w:jc w:val="center"/>
        <w:rPr>
          <w:sz w:val="26"/>
          <w:szCs w:val="26"/>
        </w:rPr>
      </w:pPr>
    </w:p>
    <w:p w14:paraId="190BE442" w14:textId="1D0B1EAC" w:rsidR="005410D5" w:rsidRPr="00D05B44" w:rsidRDefault="00CA5028" w:rsidP="005410D5">
      <w:pPr>
        <w:ind w:left="5245"/>
        <w:jc w:val="center"/>
        <w:rPr>
          <w:b/>
          <w:bCs/>
          <w:sz w:val="26"/>
          <w:szCs w:val="26"/>
          <w:lang w:val="vi-VN"/>
        </w:rPr>
      </w:pPr>
      <w:r>
        <w:rPr>
          <w:b/>
          <w:noProof/>
          <w:sz w:val="26"/>
          <w:szCs w:val="26"/>
        </w:rPr>
        <w:t>Tên học viên</w:t>
      </w:r>
    </w:p>
    <w:p w14:paraId="1065E985" w14:textId="77777777" w:rsidR="005410D5" w:rsidRPr="00D05B44" w:rsidRDefault="005410D5" w:rsidP="005410D5">
      <w:pPr>
        <w:spacing w:line="360" w:lineRule="auto"/>
        <w:outlineLvl w:val="0"/>
        <w:rPr>
          <w:b/>
          <w:bCs/>
          <w:sz w:val="26"/>
          <w:szCs w:val="26"/>
        </w:rPr>
      </w:pPr>
    </w:p>
    <w:p w14:paraId="4439514B" w14:textId="77777777" w:rsidR="005410D5" w:rsidRPr="00D05B44" w:rsidRDefault="005410D5" w:rsidP="00AF5900">
      <w:pPr>
        <w:spacing w:line="360" w:lineRule="auto"/>
        <w:jc w:val="center"/>
        <w:outlineLvl w:val="0"/>
        <w:rPr>
          <w:b/>
          <w:bCs/>
          <w:sz w:val="26"/>
          <w:szCs w:val="26"/>
        </w:rPr>
      </w:pPr>
    </w:p>
    <w:p w14:paraId="58B17E86" w14:textId="77777777" w:rsidR="005410D5" w:rsidRPr="00D05B44" w:rsidRDefault="005410D5" w:rsidP="00AF5900">
      <w:pPr>
        <w:spacing w:line="360" w:lineRule="auto"/>
        <w:jc w:val="center"/>
        <w:outlineLvl w:val="0"/>
        <w:rPr>
          <w:b/>
          <w:bCs/>
          <w:sz w:val="26"/>
          <w:szCs w:val="26"/>
        </w:rPr>
      </w:pPr>
    </w:p>
    <w:p w14:paraId="09515E0B" w14:textId="77777777" w:rsidR="005410D5" w:rsidRPr="00D05B44" w:rsidRDefault="005410D5" w:rsidP="00AF5900">
      <w:pPr>
        <w:spacing w:line="360" w:lineRule="auto"/>
        <w:jc w:val="center"/>
        <w:outlineLvl w:val="0"/>
        <w:rPr>
          <w:b/>
          <w:bCs/>
          <w:sz w:val="26"/>
          <w:szCs w:val="26"/>
        </w:rPr>
      </w:pPr>
    </w:p>
    <w:p w14:paraId="16191387" w14:textId="77777777" w:rsidR="005410D5" w:rsidRPr="00D05B44" w:rsidRDefault="005410D5" w:rsidP="00AF5900">
      <w:pPr>
        <w:spacing w:line="360" w:lineRule="auto"/>
        <w:jc w:val="center"/>
        <w:outlineLvl w:val="0"/>
        <w:rPr>
          <w:b/>
          <w:bCs/>
          <w:sz w:val="26"/>
          <w:szCs w:val="26"/>
        </w:rPr>
      </w:pPr>
    </w:p>
    <w:p w14:paraId="657DC5D4" w14:textId="77777777" w:rsidR="005410D5" w:rsidRPr="00D05B44" w:rsidRDefault="005410D5" w:rsidP="00AF5900">
      <w:pPr>
        <w:spacing w:line="360" w:lineRule="auto"/>
        <w:jc w:val="center"/>
        <w:outlineLvl w:val="0"/>
        <w:rPr>
          <w:b/>
          <w:bCs/>
          <w:sz w:val="26"/>
          <w:szCs w:val="26"/>
        </w:rPr>
      </w:pPr>
    </w:p>
    <w:p w14:paraId="218019C8" w14:textId="77777777" w:rsidR="005410D5" w:rsidRPr="00D05B44" w:rsidRDefault="005410D5" w:rsidP="00AF5900">
      <w:pPr>
        <w:spacing w:line="360" w:lineRule="auto"/>
        <w:jc w:val="center"/>
        <w:outlineLvl w:val="0"/>
        <w:rPr>
          <w:b/>
          <w:bCs/>
          <w:sz w:val="26"/>
          <w:szCs w:val="26"/>
        </w:rPr>
      </w:pPr>
    </w:p>
    <w:p w14:paraId="582E2F7C" w14:textId="77777777" w:rsidR="005410D5" w:rsidRPr="00D05B44" w:rsidRDefault="005410D5" w:rsidP="00AF5900">
      <w:pPr>
        <w:spacing w:line="360" w:lineRule="auto"/>
        <w:jc w:val="center"/>
        <w:outlineLvl w:val="0"/>
        <w:rPr>
          <w:b/>
          <w:bCs/>
          <w:sz w:val="26"/>
          <w:szCs w:val="26"/>
        </w:rPr>
      </w:pPr>
    </w:p>
    <w:p w14:paraId="0867962C" w14:textId="77777777" w:rsidR="005410D5" w:rsidRPr="00D05B44" w:rsidRDefault="005410D5" w:rsidP="00AF5900">
      <w:pPr>
        <w:spacing w:line="360" w:lineRule="auto"/>
        <w:jc w:val="center"/>
        <w:outlineLvl w:val="0"/>
        <w:rPr>
          <w:b/>
          <w:bCs/>
          <w:sz w:val="26"/>
          <w:szCs w:val="26"/>
        </w:rPr>
      </w:pPr>
    </w:p>
    <w:p w14:paraId="4AEE0A32" w14:textId="77777777" w:rsidR="005410D5" w:rsidRPr="00D05B44" w:rsidRDefault="005410D5" w:rsidP="00AF5900">
      <w:pPr>
        <w:spacing w:line="360" w:lineRule="auto"/>
        <w:jc w:val="center"/>
        <w:outlineLvl w:val="0"/>
        <w:rPr>
          <w:b/>
          <w:bCs/>
          <w:sz w:val="26"/>
          <w:szCs w:val="26"/>
        </w:rPr>
      </w:pPr>
    </w:p>
    <w:p w14:paraId="7DF4139A" w14:textId="77777777" w:rsidR="005410D5" w:rsidRPr="00D05B44" w:rsidRDefault="005410D5" w:rsidP="00AF5900">
      <w:pPr>
        <w:spacing w:line="360" w:lineRule="auto"/>
        <w:jc w:val="center"/>
        <w:outlineLvl w:val="0"/>
        <w:rPr>
          <w:b/>
          <w:bCs/>
          <w:sz w:val="26"/>
          <w:szCs w:val="26"/>
        </w:rPr>
      </w:pPr>
    </w:p>
    <w:p w14:paraId="1573B6B1" w14:textId="77777777" w:rsidR="005410D5" w:rsidRPr="00D05B44" w:rsidRDefault="005410D5" w:rsidP="00AF5900">
      <w:pPr>
        <w:spacing w:line="360" w:lineRule="auto"/>
        <w:jc w:val="center"/>
        <w:outlineLvl w:val="0"/>
        <w:rPr>
          <w:b/>
          <w:bCs/>
          <w:sz w:val="26"/>
          <w:szCs w:val="26"/>
        </w:rPr>
      </w:pPr>
    </w:p>
    <w:p w14:paraId="5D9636BE" w14:textId="77777777" w:rsidR="005410D5" w:rsidRPr="00D05B44" w:rsidRDefault="005410D5" w:rsidP="00AF5900">
      <w:pPr>
        <w:spacing w:line="360" w:lineRule="auto"/>
        <w:jc w:val="center"/>
        <w:outlineLvl w:val="0"/>
        <w:rPr>
          <w:b/>
          <w:bCs/>
          <w:sz w:val="26"/>
          <w:szCs w:val="26"/>
        </w:rPr>
      </w:pPr>
    </w:p>
    <w:p w14:paraId="4980D98C" w14:textId="77777777" w:rsidR="005410D5" w:rsidRPr="00D05B44" w:rsidRDefault="005410D5" w:rsidP="00AF5900">
      <w:pPr>
        <w:spacing w:line="360" w:lineRule="auto"/>
        <w:jc w:val="center"/>
        <w:outlineLvl w:val="0"/>
        <w:rPr>
          <w:b/>
          <w:bCs/>
          <w:sz w:val="26"/>
          <w:szCs w:val="26"/>
        </w:rPr>
      </w:pPr>
    </w:p>
    <w:p w14:paraId="39C4A424" w14:textId="77777777" w:rsidR="005410D5" w:rsidRPr="00D05B44" w:rsidRDefault="005410D5" w:rsidP="00AF5900">
      <w:pPr>
        <w:spacing w:line="360" w:lineRule="auto"/>
        <w:jc w:val="center"/>
        <w:outlineLvl w:val="0"/>
        <w:rPr>
          <w:b/>
          <w:bCs/>
          <w:sz w:val="26"/>
          <w:szCs w:val="26"/>
        </w:rPr>
      </w:pPr>
    </w:p>
    <w:p w14:paraId="06DFBCB1" w14:textId="77777777" w:rsidR="005410D5" w:rsidRPr="00D05B44" w:rsidRDefault="005410D5" w:rsidP="00AF5900">
      <w:pPr>
        <w:spacing w:line="360" w:lineRule="auto"/>
        <w:jc w:val="center"/>
        <w:outlineLvl w:val="0"/>
        <w:rPr>
          <w:b/>
          <w:bCs/>
          <w:sz w:val="26"/>
          <w:szCs w:val="26"/>
        </w:rPr>
      </w:pPr>
    </w:p>
    <w:p w14:paraId="1FEA10E7" w14:textId="77777777" w:rsidR="005410D5" w:rsidRPr="00D05B44" w:rsidRDefault="005410D5" w:rsidP="00AF5900">
      <w:pPr>
        <w:spacing w:line="360" w:lineRule="auto"/>
        <w:jc w:val="center"/>
        <w:outlineLvl w:val="0"/>
        <w:rPr>
          <w:b/>
          <w:bCs/>
          <w:sz w:val="26"/>
          <w:szCs w:val="26"/>
        </w:rPr>
      </w:pPr>
    </w:p>
    <w:p w14:paraId="4F02A4B0" w14:textId="77777777" w:rsidR="005410D5" w:rsidRPr="00D05B44" w:rsidRDefault="005410D5" w:rsidP="00AF5900">
      <w:pPr>
        <w:spacing w:line="360" w:lineRule="auto"/>
        <w:jc w:val="center"/>
        <w:outlineLvl w:val="0"/>
        <w:rPr>
          <w:b/>
          <w:bCs/>
          <w:sz w:val="26"/>
          <w:szCs w:val="26"/>
        </w:rPr>
      </w:pPr>
    </w:p>
    <w:p w14:paraId="1197A858" w14:textId="4940F85E" w:rsidR="005410D5" w:rsidRPr="00853188" w:rsidRDefault="005410D5" w:rsidP="00853188">
      <w:pPr>
        <w:jc w:val="both"/>
        <w:rPr>
          <w:sz w:val="26"/>
          <w:szCs w:val="26"/>
        </w:rPr>
      </w:pPr>
      <w:bookmarkStart w:id="136" w:name="_Toc139484637"/>
      <w:bookmarkStart w:id="137" w:name="_Toc181107643"/>
      <w:r w:rsidRPr="00853188">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36"/>
      <w:bookmarkEnd w:id="137"/>
    </w:p>
    <w:p w14:paraId="33DFE789" w14:textId="77777777" w:rsidR="005A673F" w:rsidRPr="00853188" w:rsidRDefault="005A673F" w:rsidP="00853188">
      <w:pPr>
        <w:jc w:val="both"/>
        <w:rPr>
          <w:sz w:val="26"/>
          <w:szCs w:val="26"/>
          <w:lang w:val="it-IT"/>
        </w:rPr>
      </w:pPr>
    </w:p>
    <w:p w14:paraId="574CCE6F" w14:textId="72A77CC5" w:rsidR="005A673F" w:rsidRPr="00853188" w:rsidRDefault="005E6D1F" w:rsidP="00853188">
      <w:pPr>
        <w:jc w:val="both"/>
        <w:rPr>
          <w:sz w:val="26"/>
          <w:szCs w:val="26"/>
          <w:lang w:val="it-IT"/>
        </w:rPr>
      </w:pPr>
      <w:r>
        <w:rPr>
          <w:sz w:val="26"/>
          <w:szCs w:val="26"/>
          <w:lang w:val="it-IT"/>
        </w:rPr>
        <w:t xml:space="preserve">       </w:t>
      </w:r>
      <w:r w:rsidR="005A673F" w:rsidRPr="00853188">
        <w:rPr>
          <w:sz w:val="26"/>
          <w:szCs w:val="26"/>
          <w:lang w:val="it-IT"/>
        </w:rPr>
        <w:t>HỌC</w:t>
      </w:r>
      <w:r w:rsidR="005A673F" w:rsidRPr="00853188">
        <w:rPr>
          <w:sz w:val="26"/>
          <w:szCs w:val="26"/>
          <w:lang w:val="vi-VN"/>
        </w:rPr>
        <w:t xml:space="preserve"> VIÊN                                                   </w:t>
      </w:r>
      <w:r w:rsidR="005A673F" w:rsidRPr="00853188">
        <w:rPr>
          <w:sz w:val="26"/>
          <w:szCs w:val="26"/>
          <w:lang w:val="it-IT"/>
        </w:rPr>
        <w:t>NGƯỜI HƯỚNG DẪN KHOA HỌC</w:t>
      </w:r>
    </w:p>
    <w:p w14:paraId="21E3169E" w14:textId="5994339F" w:rsidR="005A673F" w:rsidRPr="00853188" w:rsidRDefault="005A673F" w:rsidP="00853188">
      <w:pPr>
        <w:jc w:val="both"/>
        <w:rPr>
          <w:sz w:val="26"/>
          <w:szCs w:val="26"/>
          <w:lang w:val="vi-VN"/>
        </w:rPr>
      </w:pPr>
      <w:r w:rsidRPr="00853188">
        <w:rPr>
          <w:sz w:val="26"/>
          <w:szCs w:val="26"/>
          <w:lang w:val="vi-VN"/>
        </w:rPr>
        <w:t xml:space="preserve">(Ký và ghi rõ hộ tên) </w:t>
      </w:r>
      <w:r w:rsidRPr="00853188">
        <w:rPr>
          <w:sz w:val="26"/>
          <w:szCs w:val="26"/>
          <w:lang w:val="vi-VN"/>
        </w:rPr>
        <w:tab/>
      </w:r>
      <w:r w:rsidRPr="00853188">
        <w:rPr>
          <w:sz w:val="26"/>
          <w:szCs w:val="26"/>
          <w:lang w:val="vi-VN"/>
        </w:rPr>
        <w:tab/>
      </w:r>
      <w:r w:rsidRPr="00853188">
        <w:rPr>
          <w:sz w:val="26"/>
          <w:szCs w:val="26"/>
          <w:lang w:val="vi-VN"/>
        </w:rPr>
        <w:tab/>
      </w:r>
      <w:r w:rsidRPr="00853188">
        <w:rPr>
          <w:sz w:val="26"/>
          <w:szCs w:val="26"/>
          <w:lang w:val="vi-VN"/>
        </w:rPr>
        <w:tab/>
      </w:r>
      <w:r w:rsidR="005E6D1F">
        <w:rPr>
          <w:sz w:val="26"/>
          <w:szCs w:val="26"/>
        </w:rPr>
        <w:t xml:space="preserve">         </w:t>
      </w:r>
      <w:r w:rsidRPr="00853188">
        <w:rPr>
          <w:sz w:val="26"/>
          <w:szCs w:val="26"/>
          <w:lang w:val="vi-VN"/>
        </w:rPr>
        <w:t>(Ký và ghi rõ hộ tên)</w:t>
      </w:r>
    </w:p>
    <w:p w14:paraId="563A13BA" w14:textId="1FE76792" w:rsidR="005A673F" w:rsidRPr="00853188" w:rsidRDefault="005A673F" w:rsidP="00853188">
      <w:pPr>
        <w:jc w:val="both"/>
        <w:rPr>
          <w:sz w:val="26"/>
          <w:szCs w:val="26"/>
          <w:lang w:val="vi-VN"/>
        </w:rPr>
      </w:pPr>
    </w:p>
    <w:p w14:paraId="786FCF6F" w14:textId="77777777" w:rsidR="005E6D1F" w:rsidRDefault="005E6D1F">
      <w:pPr>
        <w:rPr>
          <w:b/>
          <w:sz w:val="32"/>
          <w:szCs w:val="26"/>
          <w:lang w:val="vi-VN"/>
        </w:rPr>
      </w:pPr>
      <w:r>
        <w:br w:type="page"/>
      </w:r>
    </w:p>
    <w:p w14:paraId="068ABC1C" w14:textId="1E6A8B54" w:rsidR="00C14686" w:rsidRPr="00D05B44" w:rsidRDefault="00AF5900" w:rsidP="00B41C80">
      <w:pPr>
        <w:pStyle w:val="Heading1"/>
      </w:pPr>
      <w:bookmarkStart w:id="138" w:name="_Toc182424537"/>
      <w:r w:rsidRPr="00D05B44">
        <w:lastRenderedPageBreak/>
        <w:t>PHỤ LỤC</w:t>
      </w:r>
      <w:bookmarkEnd w:id="135"/>
      <w:bookmarkEnd w:id="138"/>
    </w:p>
    <w:p w14:paraId="46B89066" w14:textId="2CE3430D" w:rsidR="00AF5900" w:rsidRPr="00D05B44" w:rsidRDefault="00A26C47" w:rsidP="00853188">
      <w:pPr>
        <w:jc w:val="both"/>
        <w:rPr>
          <w:sz w:val="26"/>
          <w:szCs w:val="26"/>
        </w:rPr>
      </w:pPr>
      <w:bookmarkStart w:id="139" w:name="_Toc139484639"/>
      <w:bookmarkStart w:id="140" w:name="_Toc181107645"/>
      <w:r w:rsidRPr="003D1480">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39"/>
      <w:bookmarkEnd w:id="140"/>
    </w:p>
    <w:sectPr w:rsidR="00AF5900" w:rsidRPr="00D05B44" w:rsidSect="008A55D8">
      <w:footerReference w:type="default" r:id="rId25"/>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B2075" w14:textId="77777777" w:rsidR="00F207FE" w:rsidRDefault="00F207FE">
      <w:r>
        <w:separator/>
      </w:r>
    </w:p>
  </w:endnote>
  <w:endnote w:type="continuationSeparator" w:id="0">
    <w:p w14:paraId="16BBE101" w14:textId="77777777" w:rsidR="00F207FE" w:rsidRDefault="00F20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80EFA" w14:textId="77777777" w:rsidR="00F207FE" w:rsidRDefault="00F207FE">
      <w:r>
        <w:separator/>
      </w:r>
    </w:p>
  </w:footnote>
  <w:footnote w:type="continuationSeparator" w:id="0">
    <w:p w14:paraId="3F5A0BB2" w14:textId="77777777" w:rsidR="00F207FE" w:rsidRDefault="00F20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17C7"/>
    <w:multiLevelType w:val="hybridMultilevel"/>
    <w:tmpl w:val="A43C3266"/>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 w15:restartNumberingAfterBreak="0">
    <w:nsid w:val="0250730A"/>
    <w:multiLevelType w:val="hybridMultilevel"/>
    <w:tmpl w:val="0FD0F8F2"/>
    <w:lvl w:ilvl="0" w:tplc="2CA6430A">
      <w:start w:val="1"/>
      <w:numFmt w:val="bullet"/>
      <w:lvlText w:val=""/>
      <w:lvlJc w:val="left"/>
      <w:pPr>
        <w:ind w:left="1440" w:hanging="360"/>
      </w:pPr>
      <w:rPr>
        <w:rFonts w:ascii="Symbol" w:hAnsi="Symbol" w:hint="default"/>
      </w:rPr>
    </w:lvl>
    <w:lvl w:ilvl="1" w:tplc="2CA6430A">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A716C9"/>
    <w:multiLevelType w:val="hybridMultilevel"/>
    <w:tmpl w:val="A97A53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060219"/>
    <w:multiLevelType w:val="hybridMultilevel"/>
    <w:tmpl w:val="4A308F9E"/>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8473CCE"/>
    <w:multiLevelType w:val="hybridMultilevel"/>
    <w:tmpl w:val="F64C46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E2C6D04"/>
    <w:multiLevelType w:val="hybridMultilevel"/>
    <w:tmpl w:val="F83005B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1306770C"/>
    <w:multiLevelType w:val="hybridMultilevel"/>
    <w:tmpl w:val="B2E22C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53548BC"/>
    <w:multiLevelType w:val="hybridMultilevel"/>
    <w:tmpl w:val="6CBA9182"/>
    <w:lvl w:ilvl="0" w:tplc="D5BADBDE">
      <w:start w:val="1"/>
      <w:numFmt w:val="decimal"/>
      <w:lvlText w:val="[%1]"/>
      <w:lvlJc w:val="left"/>
      <w:pPr>
        <w:ind w:left="450" w:hanging="360"/>
      </w:pPr>
      <w:rPr>
        <w:rFonts w:hint="default"/>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AE868EF"/>
    <w:multiLevelType w:val="hybridMultilevel"/>
    <w:tmpl w:val="DAD2282A"/>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1F681530"/>
    <w:multiLevelType w:val="hybridMultilevel"/>
    <w:tmpl w:val="D2D6109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56E2A4A"/>
    <w:multiLevelType w:val="hybridMultilevel"/>
    <w:tmpl w:val="069A7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F60B77"/>
    <w:multiLevelType w:val="hybridMultilevel"/>
    <w:tmpl w:val="2EB061E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B7D2765"/>
    <w:multiLevelType w:val="hybridMultilevel"/>
    <w:tmpl w:val="0CF46604"/>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2668D9"/>
    <w:multiLevelType w:val="hybridMultilevel"/>
    <w:tmpl w:val="514E9806"/>
    <w:lvl w:ilvl="0" w:tplc="623E5F0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CB2062"/>
    <w:multiLevelType w:val="hybridMultilevel"/>
    <w:tmpl w:val="0DE8DBB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2DD92616"/>
    <w:multiLevelType w:val="hybridMultilevel"/>
    <w:tmpl w:val="9D621D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FC43708"/>
    <w:multiLevelType w:val="hybridMultilevel"/>
    <w:tmpl w:val="F5B484BA"/>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3228758A"/>
    <w:multiLevelType w:val="hybridMultilevel"/>
    <w:tmpl w:val="E794B756"/>
    <w:lvl w:ilvl="0" w:tplc="7EDC4770">
      <w:start w:val="1"/>
      <w:numFmt w:val="bullet"/>
      <w:lvlText w:val=""/>
      <w:lvlJc w:val="left"/>
      <w:pPr>
        <w:ind w:left="720" w:hanging="360"/>
      </w:pPr>
      <w:rPr>
        <w:rFonts w:ascii="Symbol" w:hAnsi="Symbol" w:hint="default"/>
      </w:rPr>
    </w:lvl>
    <w:lvl w:ilvl="1" w:tplc="7EDC477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53609F"/>
    <w:multiLevelType w:val="hybridMultilevel"/>
    <w:tmpl w:val="21CC0BD4"/>
    <w:lvl w:ilvl="0" w:tplc="1AD24B0C">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723021B"/>
    <w:multiLevelType w:val="hybridMultilevel"/>
    <w:tmpl w:val="389C1E62"/>
    <w:lvl w:ilvl="0" w:tplc="C280569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0D578B"/>
    <w:multiLevelType w:val="hybridMultilevel"/>
    <w:tmpl w:val="6F8816E6"/>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425A4A91"/>
    <w:multiLevelType w:val="hybridMultilevel"/>
    <w:tmpl w:val="C40A4A2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3171089"/>
    <w:multiLevelType w:val="hybridMultilevel"/>
    <w:tmpl w:val="CE66D2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A66C85"/>
    <w:multiLevelType w:val="hybridMultilevel"/>
    <w:tmpl w:val="9A1471DA"/>
    <w:lvl w:ilvl="0" w:tplc="FFFFFFFF">
      <w:start w:val="1"/>
      <w:numFmt w:val="decimal"/>
      <w:lvlText w:val="%1)"/>
      <w:lvlJc w:val="left"/>
      <w:pPr>
        <w:ind w:left="1440" w:hanging="360"/>
      </w:pPr>
    </w:lvl>
    <w:lvl w:ilvl="1" w:tplc="04090011">
      <w:start w:val="1"/>
      <w:numFmt w:val="decimal"/>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73F6DB5"/>
    <w:multiLevelType w:val="hybridMultilevel"/>
    <w:tmpl w:val="111CE4E2"/>
    <w:lvl w:ilvl="0" w:tplc="2CA64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7F28F9"/>
    <w:multiLevelType w:val="hybridMultilevel"/>
    <w:tmpl w:val="A82E78C0"/>
    <w:lvl w:ilvl="0" w:tplc="FD86AFFA">
      <w:start w:val="1"/>
      <w:numFmt w:val="decimal"/>
      <w:lvlText w:val="%1."/>
      <w:lvlJc w:val="left"/>
      <w:pPr>
        <w:ind w:left="720" w:hanging="360"/>
      </w:pPr>
      <w:rPr>
        <w:rFonts w:hint="default"/>
        <w:color w:val="00000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A393989"/>
    <w:multiLevelType w:val="multilevel"/>
    <w:tmpl w:val="1E341272"/>
    <w:lvl w:ilvl="0">
      <w:start w:val="1"/>
      <w:numFmt w:val="decimal"/>
      <w:lvlText w:val="%1."/>
      <w:lvlJc w:val="left"/>
      <w:pPr>
        <w:ind w:left="390" w:hanging="390"/>
      </w:pPr>
      <w:rPr>
        <w:rFonts w:hint="default"/>
      </w:rPr>
    </w:lvl>
    <w:lvl w:ilvl="1">
      <w:start w:val="1"/>
      <w:numFmt w:val="decimal"/>
      <w:lvlText w:val="%1.%2."/>
      <w:lvlJc w:val="left"/>
      <w:pPr>
        <w:ind w:left="4406"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A6C498F"/>
    <w:multiLevelType w:val="hybridMultilevel"/>
    <w:tmpl w:val="8E62D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CF2BBD"/>
    <w:multiLevelType w:val="multilevel"/>
    <w:tmpl w:val="7A2084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4F0958F9"/>
    <w:multiLevelType w:val="hybridMultilevel"/>
    <w:tmpl w:val="3372194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FD4FD1"/>
    <w:multiLevelType w:val="hybridMultilevel"/>
    <w:tmpl w:val="B80C337C"/>
    <w:lvl w:ilvl="0" w:tplc="3B7C67BA">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54660C91"/>
    <w:multiLevelType w:val="hybridMultilevel"/>
    <w:tmpl w:val="A46AF658"/>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549C2831"/>
    <w:multiLevelType w:val="hybridMultilevel"/>
    <w:tmpl w:val="251CEB4A"/>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58B71D6A"/>
    <w:multiLevelType w:val="hybridMultilevel"/>
    <w:tmpl w:val="F44CCCA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58EB55A1"/>
    <w:multiLevelType w:val="singleLevel"/>
    <w:tmpl w:val="04090001"/>
    <w:lvl w:ilvl="0">
      <w:start w:val="1"/>
      <w:numFmt w:val="bullet"/>
      <w:lvlText w:val=""/>
      <w:lvlJc w:val="left"/>
      <w:pPr>
        <w:ind w:left="360" w:hanging="360"/>
      </w:pPr>
      <w:rPr>
        <w:rFonts w:ascii="Symbol" w:hAnsi="Symbol" w:hint="default"/>
      </w:rPr>
    </w:lvl>
  </w:abstractNum>
  <w:abstractNum w:abstractNumId="35" w15:restartNumberingAfterBreak="0">
    <w:nsid w:val="5B190C6A"/>
    <w:multiLevelType w:val="hybridMultilevel"/>
    <w:tmpl w:val="F6920AC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5ED43869"/>
    <w:multiLevelType w:val="hybridMultilevel"/>
    <w:tmpl w:val="8ED61A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0F90A67"/>
    <w:multiLevelType w:val="multilevel"/>
    <w:tmpl w:val="6B949E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3503C2B"/>
    <w:multiLevelType w:val="hybridMultilevel"/>
    <w:tmpl w:val="77CC3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3974DD"/>
    <w:multiLevelType w:val="hybridMultilevel"/>
    <w:tmpl w:val="4246E1FE"/>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6A1038CD"/>
    <w:multiLevelType w:val="hybridMultilevel"/>
    <w:tmpl w:val="9F1471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A5213D8"/>
    <w:multiLevelType w:val="hybridMultilevel"/>
    <w:tmpl w:val="F8267C14"/>
    <w:lvl w:ilvl="0" w:tplc="02C8089E">
      <w:start w:val="1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D0060BE"/>
    <w:multiLevelType w:val="hybridMultilevel"/>
    <w:tmpl w:val="2A2C2474"/>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15:restartNumberingAfterBreak="0">
    <w:nsid w:val="727F4F31"/>
    <w:multiLevelType w:val="hybridMultilevel"/>
    <w:tmpl w:val="622CD080"/>
    <w:lvl w:ilvl="0" w:tplc="159A2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A777DC"/>
    <w:multiLevelType w:val="multilevel"/>
    <w:tmpl w:val="0AEA18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7DF7F18"/>
    <w:multiLevelType w:val="hybridMultilevel"/>
    <w:tmpl w:val="3BF827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267F42"/>
    <w:multiLevelType w:val="multilevel"/>
    <w:tmpl w:val="90C2CF98"/>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DAE5391"/>
    <w:multiLevelType w:val="hybridMultilevel"/>
    <w:tmpl w:val="489AB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3E59CE"/>
    <w:multiLevelType w:val="hybridMultilevel"/>
    <w:tmpl w:val="0B6A5A1C"/>
    <w:lvl w:ilvl="0" w:tplc="2CA6430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5111FC"/>
    <w:multiLevelType w:val="hybridMultilevel"/>
    <w:tmpl w:val="543E278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0" w15:restartNumberingAfterBreak="0">
    <w:nsid w:val="7FE7277A"/>
    <w:multiLevelType w:val="hybridMultilevel"/>
    <w:tmpl w:val="819A5ADA"/>
    <w:lvl w:ilvl="0" w:tplc="04090011">
      <w:start w:val="1"/>
      <w:numFmt w:val="decimal"/>
      <w:lvlText w:val="%1)"/>
      <w:lvlJc w:val="left"/>
      <w:pPr>
        <w:ind w:left="1440" w:hanging="360"/>
      </w:pPr>
    </w:lvl>
    <w:lvl w:ilvl="1" w:tplc="C92A0414">
      <w:numFmt w:val="bullet"/>
      <w:lvlText w:val="•"/>
      <w:lvlJc w:val="left"/>
      <w:pPr>
        <w:ind w:left="2220" w:hanging="42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60980724">
    <w:abstractNumId w:val="28"/>
  </w:num>
  <w:num w:numId="2" w16cid:durableId="978998086">
    <w:abstractNumId w:val="17"/>
  </w:num>
  <w:num w:numId="3" w16cid:durableId="1658608685">
    <w:abstractNumId w:val="29"/>
  </w:num>
  <w:num w:numId="4" w16cid:durableId="1909873834">
    <w:abstractNumId w:val="48"/>
  </w:num>
  <w:num w:numId="5" w16cid:durableId="793714401">
    <w:abstractNumId w:val="30"/>
  </w:num>
  <w:num w:numId="6" w16cid:durableId="989793368">
    <w:abstractNumId w:val="4"/>
  </w:num>
  <w:num w:numId="7" w16cid:durableId="692147101">
    <w:abstractNumId w:val="25"/>
  </w:num>
  <w:num w:numId="8" w16cid:durableId="308094681">
    <w:abstractNumId w:val="41"/>
  </w:num>
  <w:num w:numId="9" w16cid:durableId="1463234164">
    <w:abstractNumId w:val="26"/>
  </w:num>
  <w:num w:numId="10" w16cid:durableId="1993094067">
    <w:abstractNumId w:val="42"/>
  </w:num>
  <w:num w:numId="11" w16cid:durableId="573440253">
    <w:abstractNumId w:val="0"/>
  </w:num>
  <w:num w:numId="12" w16cid:durableId="1711802784">
    <w:abstractNumId w:val="16"/>
  </w:num>
  <w:num w:numId="13" w16cid:durableId="497426767">
    <w:abstractNumId w:val="8"/>
  </w:num>
  <w:num w:numId="14" w16cid:durableId="1492677236">
    <w:abstractNumId w:val="7"/>
  </w:num>
  <w:num w:numId="15" w16cid:durableId="313871782">
    <w:abstractNumId w:val="20"/>
  </w:num>
  <w:num w:numId="16" w16cid:durableId="158350214">
    <w:abstractNumId w:val="6"/>
  </w:num>
  <w:num w:numId="17" w16cid:durableId="379785658">
    <w:abstractNumId w:val="14"/>
  </w:num>
  <w:num w:numId="18" w16cid:durableId="1490517835">
    <w:abstractNumId w:val="5"/>
  </w:num>
  <w:num w:numId="19" w16cid:durableId="2026906189">
    <w:abstractNumId w:val="32"/>
  </w:num>
  <w:num w:numId="20" w16cid:durableId="1309673899">
    <w:abstractNumId w:val="15"/>
  </w:num>
  <w:num w:numId="21" w16cid:durableId="1585070619">
    <w:abstractNumId w:val="33"/>
  </w:num>
  <w:num w:numId="22" w16cid:durableId="1838037173">
    <w:abstractNumId w:val="31"/>
  </w:num>
  <w:num w:numId="23" w16cid:durableId="643583265">
    <w:abstractNumId w:val="3"/>
  </w:num>
  <w:num w:numId="24" w16cid:durableId="105392531">
    <w:abstractNumId w:val="39"/>
  </w:num>
  <w:num w:numId="25" w16cid:durableId="801731319">
    <w:abstractNumId w:val="49"/>
  </w:num>
  <w:num w:numId="26" w16cid:durableId="553198314">
    <w:abstractNumId w:val="35"/>
  </w:num>
  <w:num w:numId="27" w16cid:durableId="158230688">
    <w:abstractNumId w:val="44"/>
  </w:num>
  <w:num w:numId="28" w16cid:durableId="1337269926">
    <w:abstractNumId w:val="24"/>
  </w:num>
  <w:num w:numId="29" w16cid:durableId="808863529">
    <w:abstractNumId w:val="19"/>
  </w:num>
  <w:num w:numId="30" w16cid:durableId="1226138845">
    <w:abstractNumId w:val="50"/>
  </w:num>
  <w:num w:numId="31" w16cid:durableId="414058145">
    <w:abstractNumId w:val="13"/>
  </w:num>
  <w:num w:numId="32" w16cid:durableId="1530796356">
    <w:abstractNumId w:val="1"/>
  </w:num>
  <w:num w:numId="33" w16cid:durableId="1193880004">
    <w:abstractNumId w:val="12"/>
  </w:num>
  <w:num w:numId="34" w16cid:durableId="843011036">
    <w:abstractNumId w:val="23"/>
  </w:num>
  <w:num w:numId="35" w16cid:durableId="781647952">
    <w:abstractNumId w:val="43"/>
  </w:num>
  <w:num w:numId="36" w16cid:durableId="1261790823">
    <w:abstractNumId w:val="38"/>
  </w:num>
  <w:num w:numId="37" w16cid:durableId="1599098730">
    <w:abstractNumId w:val="37"/>
  </w:num>
  <w:num w:numId="38" w16cid:durableId="856191201">
    <w:abstractNumId w:val="40"/>
  </w:num>
  <w:num w:numId="39" w16cid:durableId="2069762726">
    <w:abstractNumId w:val="2"/>
  </w:num>
  <w:num w:numId="40" w16cid:durableId="154032647">
    <w:abstractNumId w:val="27"/>
  </w:num>
  <w:num w:numId="41" w16cid:durableId="1391028669">
    <w:abstractNumId w:val="47"/>
  </w:num>
  <w:num w:numId="42" w16cid:durableId="693919819">
    <w:abstractNumId w:val="22"/>
  </w:num>
  <w:num w:numId="43" w16cid:durableId="630794763">
    <w:abstractNumId w:val="46"/>
  </w:num>
  <w:num w:numId="44" w16cid:durableId="99496397">
    <w:abstractNumId w:val="45"/>
  </w:num>
  <w:num w:numId="45" w16cid:durableId="870873768">
    <w:abstractNumId w:val="21"/>
  </w:num>
  <w:num w:numId="46" w16cid:durableId="94248120">
    <w:abstractNumId w:val="11"/>
  </w:num>
  <w:num w:numId="47" w16cid:durableId="1063676245">
    <w:abstractNumId w:val="36"/>
  </w:num>
  <w:num w:numId="48" w16cid:durableId="1994872458">
    <w:abstractNumId w:val="34"/>
  </w:num>
  <w:num w:numId="49" w16cid:durableId="1482039755">
    <w:abstractNumId w:val="9"/>
  </w:num>
  <w:num w:numId="50" w16cid:durableId="2110730733">
    <w:abstractNumId w:val="18"/>
  </w:num>
  <w:num w:numId="51" w16cid:durableId="642926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2E17"/>
    <w:rsid w:val="00006019"/>
    <w:rsid w:val="00011741"/>
    <w:rsid w:val="000175C3"/>
    <w:rsid w:val="00021D8F"/>
    <w:rsid w:val="0002234E"/>
    <w:rsid w:val="000229F7"/>
    <w:rsid w:val="00031204"/>
    <w:rsid w:val="00032565"/>
    <w:rsid w:val="00037249"/>
    <w:rsid w:val="00045C11"/>
    <w:rsid w:val="000617E1"/>
    <w:rsid w:val="000631AD"/>
    <w:rsid w:val="00073B1D"/>
    <w:rsid w:val="00074FBB"/>
    <w:rsid w:val="00086A4A"/>
    <w:rsid w:val="0009045B"/>
    <w:rsid w:val="00090D5D"/>
    <w:rsid w:val="00093D24"/>
    <w:rsid w:val="00095118"/>
    <w:rsid w:val="00097D3A"/>
    <w:rsid w:val="000A3508"/>
    <w:rsid w:val="000A62EA"/>
    <w:rsid w:val="000C083B"/>
    <w:rsid w:val="000C185D"/>
    <w:rsid w:val="000C1975"/>
    <w:rsid w:val="000C49D9"/>
    <w:rsid w:val="000C7137"/>
    <w:rsid w:val="000C7A1D"/>
    <w:rsid w:val="000D5E71"/>
    <w:rsid w:val="000D75E4"/>
    <w:rsid w:val="000E38FC"/>
    <w:rsid w:val="000F1B82"/>
    <w:rsid w:val="000F1EAE"/>
    <w:rsid w:val="000F7B9F"/>
    <w:rsid w:val="00102C76"/>
    <w:rsid w:val="00104622"/>
    <w:rsid w:val="001135E5"/>
    <w:rsid w:val="00115BFA"/>
    <w:rsid w:val="00117F7E"/>
    <w:rsid w:val="00120A95"/>
    <w:rsid w:val="00120F77"/>
    <w:rsid w:val="001222CD"/>
    <w:rsid w:val="00132E08"/>
    <w:rsid w:val="00135C47"/>
    <w:rsid w:val="00137F0C"/>
    <w:rsid w:val="001411A6"/>
    <w:rsid w:val="00141689"/>
    <w:rsid w:val="001473E5"/>
    <w:rsid w:val="00147545"/>
    <w:rsid w:val="001479FA"/>
    <w:rsid w:val="001557B5"/>
    <w:rsid w:val="001558F7"/>
    <w:rsid w:val="001644B6"/>
    <w:rsid w:val="00164E23"/>
    <w:rsid w:val="00167C45"/>
    <w:rsid w:val="00172EA5"/>
    <w:rsid w:val="00177D68"/>
    <w:rsid w:val="00180F65"/>
    <w:rsid w:val="00184844"/>
    <w:rsid w:val="0018507C"/>
    <w:rsid w:val="00190E7B"/>
    <w:rsid w:val="0019131B"/>
    <w:rsid w:val="00192E56"/>
    <w:rsid w:val="001942BC"/>
    <w:rsid w:val="00197E0D"/>
    <w:rsid w:val="001A07F9"/>
    <w:rsid w:val="001B1C7D"/>
    <w:rsid w:val="001B2081"/>
    <w:rsid w:val="001B3165"/>
    <w:rsid w:val="001B3498"/>
    <w:rsid w:val="001B5ECD"/>
    <w:rsid w:val="001B6B27"/>
    <w:rsid w:val="001C3B55"/>
    <w:rsid w:val="001D32BA"/>
    <w:rsid w:val="001E2821"/>
    <w:rsid w:val="001E56CD"/>
    <w:rsid w:val="001E5A4F"/>
    <w:rsid w:val="001E7811"/>
    <w:rsid w:val="001F0F3A"/>
    <w:rsid w:val="002043D3"/>
    <w:rsid w:val="00210DBF"/>
    <w:rsid w:val="00211160"/>
    <w:rsid w:val="0021492D"/>
    <w:rsid w:val="00222034"/>
    <w:rsid w:val="00222D16"/>
    <w:rsid w:val="00227F63"/>
    <w:rsid w:val="0023041F"/>
    <w:rsid w:val="002357A0"/>
    <w:rsid w:val="00235A82"/>
    <w:rsid w:val="0024233E"/>
    <w:rsid w:val="00242B8D"/>
    <w:rsid w:val="00247437"/>
    <w:rsid w:val="00247811"/>
    <w:rsid w:val="00251FB0"/>
    <w:rsid w:val="002536BE"/>
    <w:rsid w:val="00266817"/>
    <w:rsid w:val="0027061A"/>
    <w:rsid w:val="00280B2F"/>
    <w:rsid w:val="00285984"/>
    <w:rsid w:val="00286D60"/>
    <w:rsid w:val="0029445D"/>
    <w:rsid w:val="0029634C"/>
    <w:rsid w:val="002A34FB"/>
    <w:rsid w:val="002A3CDA"/>
    <w:rsid w:val="002A7F3C"/>
    <w:rsid w:val="002B5794"/>
    <w:rsid w:val="002B73BD"/>
    <w:rsid w:val="002C07B0"/>
    <w:rsid w:val="002C3B1C"/>
    <w:rsid w:val="002C525C"/>
    <w:rsid w:val="002C5F50"/>
    <w:rsid w:val="002C6318"/>
    <w:rsid w:val="002C6596"/>
    <w:rsid w:val="002C6A9C"/>
    <w:rsid w:val="002C7F17"/>
    <w:rsid w:val="002D3245"/>
    <w:rsid w:val="002D4D34"/>
    <w:rsid w:val="002D6E6C"/>
    <w:rsid w:val="002D7548"/>
    <w:rsid w:val="002E06E2"/>
    <w:rsid w:val="002E4423"/>
    <w:rsid w:val="002F23A7"/>
    <w:rsid w:val="002F5265"/>
    <w:rsid w:val="002F5E75"/>
    <w:rsid w:val="002F7BEC"/>
    <w:rsid w:val="003040C3"/>
    <w:rsid w:val="00306EA3"/>
    <w:rsid w:val="00307CCB"/>
    <w:rsid w:val="003160AD"/>
    <w:rsid w:val="00331631"/>
    <w:rsid w:val="00334633"/>
    <w:rsid w:val="00335597"/>
    <w:rsid w:val="00343F86"/>
    <w:rsid w:val="00344890"/>
    <w:rsid w:val="003511BA"/>
    <w:rsid w:val="003518F7"/>
    <w:rsid w:val="00352265"/>
    <w:rsid w:val="00355A8B"/>
    <w:rsid w:val="00356B13"/>
    <w:rsid w:val="003610D0"/>
    <w:rsid w:val="003719C8"/>
    <w:rsid w:val="00380E9D"/>
    <w:rsid w:val="00385D7C"/>
    <w:rsid w:val="003A669B"/>
    <w:rsid w:val="003A7B39"/>
    <w:rsid w:val="003A7B3B"/>
    <w:rsid w:val="003B0BE0"/>
    <w:rsid w:val="003B2213"/>
    <w:rsid w:val="003B2322"/>
    <w:rsid w:val="003B745D"/>
    <w:rsid w:val="003C1AAF"/>
    <w:rsid w:val="003C1CE0"/>
    <w:rsid w:val="003D1480"/>
    <w:rsid w:val="003D3E75"/>
    <w:rsid w:val="003D46A1"/>
    <w:rsid w:val="003E3FE2"/>
    <w:rsid w:val="003E538B"/>
    <w:rsid w:val="003F1F09"/>
    <w:rsid w:val="004023D9"/>
    <w:rsid w:val="004073A4"/>
    <w:rsid w:val="004205DA"/>
    <w:rsid w:val="00420D84"/>
    <w:rsid w:val="00420E43"/>
    <w:rsid w:val="00421A5B"/>
    <w:rsid w:val="0042668A"/>
    <w:rsid w:val="00426F11"/>
    <w:rsid w:val="0043153F"/>
    <w:rsid w:val="00437CE2"/>
    <w:rsid w:val="00440248"/>
    <w:rsid w:val="00442ED1"/>
    <w:rsid w:val="004446B7"/>
    <w:rsid w:val="0045118D"/>
    <w:rsid w:val="0045275F"/>
    <w:rsid w:val="00460B23"/>
    <w:rsid w:val="00461EB2"/>
    <w:rsid w:val="00465908"/>
    <w:rsid w:val="004726EE"/>
    <w:rsid w:val="00473810"/>
    <w:rsid w:val="00474086"/>
    <w:rsid w:val="00475BE1"/>
    <w:rsid w:val="00476DB6"/>
    <w:rsid w:val="00480A02"/>
    <w:rsid w:val="0048304C"/>
    <w:rsid w:val="00487753"/>
    <w:rsid w:val="00490E25"/>
    <w:rsid w:val="004974E0"/>
    <w:rsid w:val="004A0A28"/>
    <w:rsid w:val="004A0C4E"/>
    <w:rsid w:val="004B3DCE"/>
    <w:rsid w:val="004B3FF3"/>
    <w:rsid w:val="004B4BB1"/>
    <w:rsid w:val="004B7EF9"/>
    <w:rsid w:val="004C15F3"/>
    <w:rsid w:val="004D0620"/>
    <w:rsid w:val="004D25DA"/>
    <w:rsid w:val="004D4751"/>
    <w:rsid w:val="004E7C6C"/>
    <w:rsid w:val="004F120D"/>
    <w:rsid w:val="004F3480"/>
    <w:rsid w:val="005054A9"/>
    <w:rsid w:val="005065E2"/>
    <w:rsid w:val="00506B98"/>
    <w:rsid w:val="005124D2"/>
    <w:rsid w:val="00513172"/>
    <w:rsid w:val="00516672"/>
    <w:rsid w:val="005167A7"/>
    <w:rsid w:val="00516913"/>
    <w:rsid w:val="005173CA"/>
    <w:rsid w:val="0052061B"/>
    <w:rsid w:val="00521358"/>
    <w:rsid w:val="005266E1"/>
    <w:rsid w:val="00535706"/>
    <w:rsid w:val="00537B33"/>
    <w:rsid w:val="005410D5"/>
    <w:rsid w:val="00543060"/>
    <w:rsid w:val="0055042E"/>
    <w:rsid w:val="00551B95"/>
    <w:rsid w:val="00560DA6"/>
    <w:rsid w:val="00560E0E"/>
    <w:rsid w:val="0056141A"/>
    <w:rsid w:val="0056164E"/>
    <w:rsid w:val="00564CF9"/>
    <w:rsid w:val="00566206"/>
    <w:rsid w:val="00567956"/>
    <w:rsid w:val="00571CF0"/>
    <w:rsid w:val="00573921"/>
    <w:rsid w:val="005768A3"/>
    <w:rsid w:val="005773BD"/>
    <w:rsid w:val="00581477"/>
    <w:rsid w:val="00582FEE"/>
    <w:rsid w:val="00583445"/>
    <w:rsid w:val="005868D6"/>
    <w:rsid w:val="00590758"/>
    <w:rsid w:val="00590D64"/>
    <w:rsid w:val="005939A7"/>
    <w:rsid w:val="005967B9"/>
    <w:rsid w:val="00597578"/>
    <w:rsid w:val="005A0A31"/>
    <w:rsid w:val="005A3202"/>
    <w:rsid w:val="005A673F"/>
    <w:rsid w:val="005A77EA"/>
    <w:rsid w:val="005B2DFD"/>
    <w:rsid w:val="005C6AD4"/>
    <w:rsid w:val="005D0025"/>
    <w:rsid w:val="005D100B"/>
    <w:rsid w:val="005D2378"/>
    <w:rsid w:val="005D67DF"/>
    <w:rsid w:val="005E0D60"/>
    <w:rsid w:val="005E25FE"/>
    <w:rsid w:val="005E358C"/>
    <w:rsid w:val="005E59E5"/>
    <w:rsid w:val="005E6D1F"/>
    <w:rsid w:val="005F2FD6"/>
    <w:rsid w:val="005F5DFF"/>
    <w:rsid w:val="0060285F"/>
    <w:rsid w:val="00610D7C"/>
    <w:rsid w:val="006120D5"/>
    <w:rsid w:val="0061570B"/>
    <w:rsid w:val="006170BA"/>
    <w:rsid w:val="006175C7"/>
    <w:rsid w:val="00623DE5"/>
    <w:rsid w:val="00625BB6"/>
    <w:rsid w:val="0064784C"/>
    <w:rsid w:val="00664303"/>
    <w:rsid w:val="006930E7"/>
    <w:rsid w:val="006931F5"/>
    <w:rsid w:val="0069323A"/>
    <w:rsid w:val="006A116C"/>
    <w:rsid w:val="006A47A4"/>
    <w:rsid w:val="006B0138"/>
    <w:rsid w:val="006B150F"/>
    <w:rsid w:val="006B378A"/>
    <w:rsid w:val="006B37D9"/>
    <w:rsid w:val="006C1E2E"/>
    <w:rsid w:val="006C1E57"/>
    <w:rsid w:val="006C3D73"/>
    <w:rsid w:val="006C41F4"/>
    <w:rsid w:val="006C7B06"/>
    <w:rsid w:val="006D34B0"/>
    <w:rsid w:val="006E1761"/>
    <w:rsid w:val="006E36B4"/>
    <w:rsid w:val="006E4B4E"/>
    <w:rsid w:val="006E4CC6"/>
    <w:rsid w:val="006E5DB5"/>
    <w:rsid w:val="006F3B36"/>
    <w:rsid w:val="006F4564"/>
    <w:rsid w:val="006F4872"/>
    <w:rsid w:val="00700530"/>
    <w:rsid w:val="00703152"/>
    <w:rsid w:val="00716841"/>
    <w:rsid w:val="0073361D"/>
    <w:rsid w:val="0073511F"/>
    <w:rsid w:val="00736DF7"/>
    <w:rsid w:val="00737D04"/>
    <w:rsid w:val="007421E9"/>
    <w:rsid w:val="007442C6"/>
    <w:rsid w:val="00747907"/>
    <w:rsid w:val="00747E06"/>
    <w:rsid w:val="00751650"/>
    <w:rsid w:val="00757B66"/>
    <w:rsid w:val="00763AF2"/>
    <w:rsid w:val="00765550"/>
    <w:rsid w:val="00774E0A"/>
    <w:rsid w:val="00775A77"/>
    <w:rsid w:val="007765C2"/>
    <w:rsid w:val="00776B8E"/>
    <w:rsid w:val="00777144"/>
    <w:rsid w:val="0078259E"/>
    <w:rsid w:val="00782A23"/>
    <w:rsid w:val="00794CD2"/>
    <w:rsid w:val="007A3DC5"/>
    <w:rsid w:val="007A4C65"/>
    <w:rsid w:val="007A73BA"/>
    <w:rsid w:val="007B08F9"/>
    <w:rsid w:val="007B3DA4"/>
    <w:rsid w:val="007C0D3B"/>
    <w:rsid w:val="007C2C9A"/>
    <w:rsid w:val="007D3280"/>
    <w:rsid w:val="007D41BD"/>
    <w:rsid w:val="007D50E6"/>
    <w:rsid w:val="007E2B63"/>
    <w:rsid w:val="007E48D2"/>
    <w:rsid w:val="007F5C81"/>
    <w:rsid w:val="007F749F"/>
    <w:rsid w:val="00800812"/>
    <w:rsid w:val="00800E43"/>
    <w:rsid w:val="00803AEF"/>
    <w:rsid w:val="00805777"/>
    <w:rsid w:val="00810F45"/>
    <w:rsid w:val="00817DED"/>
    <w:rsid w:val="0082085E"/>
    <w:rsid w:val="008248AF"/>
    <w:rsid w:val="00827B8F"/>
    <w:rsid w:val="00834252"/>
    <w:rsid w:val="0083476B"/>
    <w:rsid w:val="008367B5"/>
    <w:rsid w:val="00840701"/>
    <w:rsid w:val="008407A6"/>
    <w:rsid w:val="00840C69"/>
    <w:rsid w:val="0084758A"/>
    <w:rsid w:val="00853188"/>
    <w:rsid w:val="00854BE0"/>
    <w:rsid w:val="00856C07"/>
    <w:rsid w:val="00857F1D"/>
    <w:rsid w:val="008613A6"/>
    <w:rsid w:val="008672F0"/>
    <w:rsid w:val="00867701"/>
    <w:rsid w:val="008724FE"/>
    <w:rsid w:val="008823E2"/>
    <w:rsid w:val="00882DA7"/>
    <w:rsid w:val="00893589"/>
    <w:rsid w:val="008A3758"/>
    <w:rsid w:val="008A39F0"/>
    <w:rsid w:val="008A55D8"/>
    <w:rsid w:val="008A5BB9"/>
    <w:rsid w:val="008B5421"/>
    <w:rsid w:val="008C0E02"/>
    <w:rsid w:val="008D3B87"/>
    <w:rsid w:val="008E3814"/>
    <w:rsid w:val="008E65E4"/>
    <w:rsid w:val="008F17EC"/>
    <w:rsid w:val="009012C4"/>
    <w:rsid w:val="009028BB"/>
    <w:rsid w:val="00914B19"/>
    <w:rsid w:val="00922047"/>
    <w:rsid w:val="00924199"/>
    <w:rsid w:val="00927439"/>
    <w:rsid w:val="0093377F"/>
    <w:rsid w:val="00937483"/>
    <w:rsid w:val="009377E8"/>
    <w:rsid w:val="00940325"/>
    <w:rsid w:val="0094536F"/>
    <w:rsid w:val="009458D1"/>
    <w:rsid w:val="00946CDA"/>
    <w:rsid w:val="0095406E"/>
    <w:rsid w:val="00956DED"/>
    <w:rsid w:val="00970A61"/>
    <w:rsid w:val="00970DFB"/>
    <w:rsid w:val="0097106C"/>
    <w:rsid w:val="009720EF"/>
    <w:rsid w:val="009731A2"/>
    <w:rsid w:val="00981534"/>
    <w:rsid w:val="00991AEF"/>
    <w:rsid w:val="00992792"/>
    <w:rsid w:val="009963C2"/>
    <w:rsid w:val="00997D56"/>
    <w:rsid w:val="009A299B"/>
    <w:rsid w:val="009A532A"/>
    <w:rsid w:val="009A6206"/>
    <w:rsid w:val="009A6536"/>
    <w:rsid w:val="009A7075"/>
    <w:rsid w:val="009B1BBD"/>
    <w:rsid w:val="009B55CF"/>
    <w:rsid w:val="009C0DCF"/>
    <w:rsid w:val="009D43C0"/>
    <w:rsid w:val="009D7585"/>
    <w:rsid w:val="009E1D01"/>
    <w:rsid w:val="009E5960"/>
    <w:rsid w:val="009E744F"/>
    <w:rsid w:val="009F710B"/>
    <w:rsid w:val="00A028BB"/>
    <w:rsid w:val="00A04BFF"/>
    <w:rsid w:val="00A04C0E"/>
    <w:rsid w:val="00A2320F"/>
    <w:rsid w:val="00A2572B"/>
    <w:rsid w:val="00A26C47"/>
    <w:rsid w:val="00A26D0A"/>
    <w:rsid w:val="00A271DC"/>
    <w:rsid w:val="00A42561"/>
    <w:rsid w:val="00A50B88"/>
    <w:rsid w:val="00A514D8"/>
    <w:rsid w:val="00A515E7"/>
    <w:rsid w:val="00A540C2"/>
    <w:rsid w:val="00A55E9F"/>
    <w:rsid w:val="00A574F0"/>
    <w:rsid w:val="00A61C35"/>
    <w:rsid w:val="00A63B29"/>
    <w:rsid w:val="00A64850"/>
    <w:rsid w:val="00A65349"/>
    <w:rsid w:val="00A65824"/>
    <w:rsid w:val="00A73FC1"/>
    <w:rsid w:val="00A77331"/>
    <w:rsid w:val="00A77AC4"/>
    <w:rsid w:val="00A83E18"/>
    <w:rsid w:val="00A91FDB"/>
    <w:rsid w:val="00A94A41"/>
    <w:rsid w:val="00A9570E"/>
    <w:rsid w:val="00A95F94"/>
    <w:rsid w:val="00AA294E"/>
    <w:rsid w:val="00AA4776"/>
    <w:rsid w:val="00AB0FF5"/>
    <w:rsid w:val="00AB2378"/>
    <w:rsid w:val="00AC328E"/>
    <w:rsid w:val="00AD0161"/>
    <w:rsid w:val="00AD29D1"/>
    <w:rsid w:val="00AD6911"/>
    <w:rsid w:val="00AF5900"/>
    <w:rsid w:val="00AF6854"/>
    <w:rsid w:val="00AF74B8"/>
    <w:rsid w:val="00B00EAD"/>
    <w:rsid w:val="00B02A18"/>
    <w:rsid w:val="00B02E32"/>
    <w:rsid w:val="00B142B7"/>
    <w:rsid w:val="00B21328"/>
    <w:rsid w:val="00B25EE9"/>
    <w:rsid w:val="00B27C43"/>
    <w:rsid w:val="00B34F23"/>
    <w:rsid w:val="00B41C80"/>
    <w:rsid w:val="00B47048"/>
    <w:rsid w:val="00B55D95"/>
    <w:rsid w:val="00B755B7"/>
    <w:rsid w:val="00B75736"/>
    <w:rsid w:val="00B84F16"/>
    <w:rsid w:val="00B869A5"/>
    <w:rsid w:val="00B87CA6"/>
    <w:rsid w:val="00B913E7"/>
    <w:rsid w:val="00B934E2"/>
    <w:rsid w:val="00BA422B"/>
    <w:rsid w:val="00BA7A86"/>
    <w:rsid w:val="00BB6812"/>
    <w:rsid w:val="00BC071F"/>
    <w:rsid w:val="00BC0813"/>
    <w:rsid w:val="00BC0D16"/>
    <w:rsid w:val="00BC5B80"/>
    <w:rsid w:val="00BD069B"/>
    <w:rsid w:val="00BD14DC"/>
    <w:rsid w:val="00BD389C"/>
    <w:rsid w:val="00BD40AD"/>
    <w:rsid w:val="00BD5A70"/>
    <w:rsid w:val="00BD6B01"/>
    <w:rsid w:val="00BE2573"/>
    <w:rsid w:val="00BE66B3"/>
    <w:rsid w:val="00BF12A9"/>
    <w:rsid w:val="00BF5873"/>
    <w:rsid w:val="00BF74B3"/>
    <w:rsid w:val="00C07AD2"/>
    <w:rsid w:val="00C10B86"/>
    <w:rsid w:val="00C10DEE"/>
    <w:rsid w:val="00C129B8"/>
    <w:rsid w:val="00C14686"/>
    <w:rsid w:val="00C22652"/>
    <w:rsid w:val="00C257DC"/>
    <w:rsid w:val="00C309C3"/>
    <w:rsid w:val="00C33367"/>
    <w:rsid w:val="00C33CF1"/>
    <w:rsid w:val="00C357E4"/>
    <w:rsid w:val="00C4527F"/>
    <w:rsid w:val="00C4611A"/>
    <w:rsid w:val="00C46F0C"/>
    <w:rsid w:val="00C50A4F"/>
    <w:rsid w:val="00C51862"/>
    <w:rsid w:val="00C54BAD"/>
    <w:rsid w:val="00C700B8"/>
    <w:rsid w:val="00C87290"/>
    <w:rsid w:val="00C9211D"/>
    <w:rsid w:val="00C95DD0"/>
    <w:rsid w:val="00CA0D4D"/>
    <w:rsid w:val="00CA15C3"/>
    <w:rsid w:val="00CA5028"/>
    <w:rsid w:val="00CA5F27"/>
    <w:rsid w:val="00CB22B1"/>
    <w:rsid w:val="00CB2D32"/>
    <w:rsid w:val="00CD0832"/>
    <w:rsid w:val="00CD716D"/>
    <w:rsid w:val="00CE0A1C"/>
    <w:rsid w:val="00CE3067"/>
    <w:rsid w:val="00CE662C"/>
    <w:rsid w:val="00CF024C"/>
    <w:rsid w:val="00CF0544"/>
    <w:rsid w:val="00CF05DF"/>
    <w:rsid w:val="00CF620B"/>
    <w:rsid w:val="00CF6BBF"/>
    <w:rsid w:val="00D0534D"/>
    <w:rsid w:val="00D05B44"/>
    <w:rsid w:val="00D0602C"/>
    <w:rsid w:val="00D06E0E"/>
    <w:rsid w:val="00D07A20"/>
    <w:rsid w:val="00D136C2"/>
    <w:rsid w:val="00D1644C"/>
    <w:rsid w:val="00D17887"/>
    <w:rsid w:val="00D2201C"/>
    <w:rsid w:val="00D245DA"/>
    <w:rsid w:val="00D26BDE"/>
    <w:rsid w:val="00D34610"/>
    <w:rsid w:val="00D3562A"/>
    <w:rsid w:val="00D37CE1"/>
    <w:rsid w:val="00D4267F"/>
    <w:rsid w:val="00D50904"/>
    <w:rsid w:val="00D51562"/>
    <w:rsid w:val="00D6116B"/>
    <w:rsid w:val="00D621A9"/>
    <w:rsid w:val="00D62216"/>
    <w:rsid w:val="00D74ECF"/>
    <w:rsid w:val="00D8383A"/>
    <w:rsid w:val="00D83AE6"/>
    <w:rsid w:val="00D84B80"/>
    <w:rsid w:val="00D850FA"/>
    <w:rsid w:val="00D8734C"/>
    <w:rsid w:val="00D87C92"/>
    <w:rsid w:val="00D91F41"/>
    <w:rsid w:val="00D921B1"/>
    <w:rsid w:val="00D9231B"/>
    <w:rsid w:val="00D94E51"/>
    <w:rsid w:val="00D95715"/>
    <w:rsid w:val="00DA36B8"/>
    <w:rsid w:val="00DA49FD"/>
    <w:rsid w:val="00DB6373"/>
    <w:rsid w:val="00DB6B04"/>
    <w:rsid w:val="00DC7EEB"/>
    <w:rsid w:val="00DE3A8B"/>
    <w:rsid w:val="00DE407A"/>
    <w:rsid w:val="00DE42C7"/>
    <w:rsid w:val="00DE484A"/>
    <w:rsid w:val="00DF5924"/>
    <w:rsid w:val="00DF7243"/>
    <w:rsid w:val="00E00883"/>
    <w:rsid w:val="00E032CA"/>
    <w:rsid w:val="00E05DCD"/>
    <w:rsid w:val="00E10516"/>
    <w:rsid w:val="00E106A9"/>
    <w:rsid w:val="00E228E8"/>
    <w:rsid w:val="00E2480C"/>
    <w:rsid w:val="00E27583"/>
    <w:rsid w:val="00E27FF7"/>
    <w:rsid w:val="00E31AAD"/>
    <w:rsid w:val="00E34B36"/>
    <w:rsid w:val="00E402CD"/>
    <w:rsid w:val="00E45C25"/>
    <w:rsid w:val="00E50178"/>
    <w:rsid w:val="00E50C8D"/>
    <w:rsid w:val="00E51167"/>
    <w:rsid w:val="00E659B1"/>
    <w:rsid w:val="00E663C1"/>
    <w:rsid w:val="00E67E50"/>
    <w:rsid w:val="00E73CA8"/>
    <w:rsid w:val="00E75138"/>
    <w:rsid w:val="00E763C2"/>
    <w:rsid w:val="00E7757F"/>
    <w:rsid w:val="00E8389C"/>
    <w:rsid w:val="00E83F3A"/>
    <w:rsid w:val="00E86C3A"/>
    <w:rsid w:val="00E87F6C"/>
    <w:rsid w:val="00E90BDB"/>
    <w:rsid w:val="00E91C16"/>
    <w:rsid w:val="00EA2DC5"/>
    <w:rsid w:val="00EA7E2A"/>
    <w:rsid w:val="00EB1A17"/>
    <w:rsid w:val="00EB1AF6"/>
    <w:rsid w:val="00EB6129"/>
    <w:rsid w:val="00EC247A"/>
    <w:rsid w:val="00EC2D48"/>
    <w:rsid w:val="00EC711B"/>
    <w:rsid w:val="00ED179B"/>
    <w:rsid w:val="00ED1C18"/>
    <w:rsid w:val="00ED1EE0"/>
    <w:rsid w:val="00ED1F58"/>
    <w:rsid w:val="00ED20A7"/>
    <w:rsid w:val="00ED3754"/>
    <w:rsid w:val="00ED65EF"/>
    <w:rsid w:val="00ED6756"/>
    <w:rsid w:val="00ED6DB5"/>
    <w:rsid w:val="00EF11A5"/>
    <w:rsid w:val="00EF329F"/>
    <w:rsid w:val="00F13035"/>
    <w:rsid w:val="00F13EC1"/>
    <w:rsid w:val="00F207FE"/>
    <w:rsid w:val="00F23EBA"/>
    <w:rsid w:val="00F24627"/>
    <w:rsid w:val="00F26719"/>
    <w:rsid w:val="00F27A17"/>
    <w:rsid w:val="00F31120"/>
    <w:rsid w:val="00F3511F"/>
    <w:rsid w:val="00F4081E"/>
    <w:rsid w:val="00F47F66"/>
    <w:rsid w:val="00F5128D"/>
    <w:rsid w:val="00F5359A"/>
    <w:rsid w:val="00F54AA5"/>
    <w:rsid w:val="00F5777E"/>
    <w:rsid w:val="00F6029B"/>
    <w:rsid w:val="00F64309"/>
    <w:rsid w:val="00F73C3E"/>
    <w:rsid w:val="00F76EC2"/>
    <w:rsid w:val="00F77627"/>
    <w:rsid w:val="00F812A7"/>
    <w:rsid w:val="00F867FF"/>
    <w:rsid w:val="00F91CEA"/>
    <w:rsid w:val="00F93ACF"/>
    <w:rsid w:val="00F9536F"/>
    <w:rsid w:val="00F95782"/>
    <w:rsid w:val="00F96A75"/>
    <w:rsid w:val="00F96F75"/>
    <w:rsid w:val="00FA3171"/>
    <w:rsid w:val="00FA56FC"/>
    <w:rsid w:val="00FB698E"/>
    <w:rsid w:val="00FC5068"/>
    <w:rsid w:val="00FD1A7D"/>
    <w:rsid w:val="00FD3C62"/>
    <w:rsid w:val="00FD76DB"/>
    <w:rsid w:val="00FE0DE4"/>
    <w:rsid w:val="00FE1459"/>
    <w:rsid w:val="00FE1DBB"/>
    <w:rsid w:val="00FE3E3E"/>
    <w:rsid w:val="00FF11B8"/>
    <w:rsid w:val="00FF33AD"/>
    <w:rsid w:val="00FF4831"/>
    <w:rsid w:val="00FF61D4"/>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CECDE7F3-DCE1-41BC-8D5F-666F1D1C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41C80"/>
    <w:pPr>
      <w:spacing w:line="276" w:lineRule="auto"/>
      <w:ind w:left="1701" w:hanging="1701"/>
      <w:outlineLvl w:val="0"/>
    </w:pPr>
    <w:rPr>
      <w:b/>
      <w:sz w:val="32"/>
      <w:szCs w:val="26"/>
      <w:lang w:val="vi-VN"/>
    </w:rPr>
  </w:style>
  <w:style w:type="paragraph" w:styleId="Heading2">
    <w:name w:val="heading 2"/>
    <w:next w:val="Normal"/>
    <w:link w:val="Heading2Char"/>
    <w:autoRedefine/>
    <w:uiPriority w:val="9"/>
    <w:unhideWhenUsed/>
    <w:qFormat/>
    <w:rsid w:val="00CA5028"/>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C80"/>
    <w:rPr>
      <w:b/>
      <w:sz w:val="32"/>
      <w:szCs w:val="26"/>
      <w:lang w:val="vi-VN"/>
    </w:rPr>
  </w:style>
  <w:style w:type="character" w:customStyle="1" w:styleId="Heading2Char">
    <w:name w:val="Heading 2 Char"/>
    <w:basedOn w:val="DefaultParagraphFont"/>
    <w:link w:val="Heading2"/>
    <w:uiPriority w:val="9"/>
    <w:rsid w:val="00CA5028"/>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34"/>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560E0E"/>
    <w:pPr>
      <w:spacing w:before="120" w:after="120" w:line="360" w:lineRule="auto"/>
      <w:jc w:val="center"/>
    </w:pPr>
    <w:rPr>
      <w:rFonts w:eastAsia="Arial"/>
      <w:bCs/>
      <w:spacing w:val="-1"/>
      <w:sz w:val="26"/>
      <w:szCs w:val="26"/>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rsid w:val="00A574F0"/>
    <w:pPr>
      <w:spacing w:after="120"/>
      <w:jc w:val="both"/>
    </w:pPr>
    <w:rPr>
      <w:rFonts w:ascii=".VnTime" w:eastAsia="SimSun" w:hAnsi=".VnTime"/>
      <w:sz w:val="26"/>
      <w:szCs w:val="24"/>
    </w:rPr>
  </w:style>
  <w:style w:type="character" w:customStyle="1" w:styleId="BodyTextChar">
    <w:name w:val="Body Text Char"/>
    <w:basedOn w:val="DefaultParagraphFont"/>
    <w:link w:val="BodyText"/>
    <w:rsid w:val="00A574F0"/>
    <w:rPr>
      <w:rFonts w:ascii=".VnTime" w:eastAsia="SimSun" w:hAnsi=".VnTime"/>
      <w:sz w:val="26"/>
      <w:szCs w:val="24"/>
    </w:rPr>
  </w:style>
  <w:style w:type="paragraph" w:styleId="Caption">
    <w:name w:val="caption"/>
    <w:basedOn w:val="Normal"/>
    <w:next w:val="Normal"/>
    <w:uiPriority w:val="35"/>
    <w:unhideWhenUsed/>
    <w:qFormat/>
    <w:rsid w:val="00286D6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38</Pages>
  <Words>6341</Words>
  <Characters>36144</Characters>
  <Application>Microsoft Office Word</Application>
  <DocSecurity>0</DocSecurity>
  <Lines>301</Lines>
  <Paragraphs>84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anh cao</cp:lastModifiedBy>
  <cp:revision>91</cp:revision>
  <cp:lastPrinted>2024-11-13T14:11:00Z</cp:lastPrinted>
  <dcterms:created xsi:type="dcterms:W3CDTF">2024-11-11T14:51:00Z</dcterms:created>
  <dcterms:modified xsi:type="dcterms:W3CDTF">2024-11-13T14:17:00Z</dcterms:modified>
</cp:coreProperties>
</file>